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ackground w:color="ffffff">
    <v:background id="_x0000_s1025" w:themeColor="background1" filled="t"/>
  </w:background>
  <w:body>
    <w:tbl>
      <w:tblPr>
        <w:tblW w:w="0" w:type="auto"/>
        <w:tblLook w:val="04A0"/>
      </w:tblPr>
      <w:tblGrid>
        <w:gridCol w:w="4981"/>
        <w:gridCol w:w="5315"/>
      </w:tblGrid>
      <w:tr w14:paraId="7FA0FA68" w14:textId="77777777" w:rsidTr="002C49EC">
        <w:tblPrEx>
          <w:tblW w:w="0" w:type="auto"/>
          <w:tblLook w:val="04A0"/>
        </w:tblPrEx>
        <w:trPr>
          <w:trHeight w:val="80"/>
        </w:trPr>
        <w:tc>
          <w:tcPr>
            <w:tcW w:w="5508" w:type="dxa"/>
            <w:shd w:val="clear" w:color="auto" w:fill="auto"/>
          </w:tcPr>
          <w:p w:rsidR="00134A08" w:rsidRPr="00874759" w:rsidP="002C49EC" w14:paraId="02BBE2BD" w14:textId="77777777">
            <w:pPr>
              <w:rPr>
                <w:rFonts w:asciiTheme="minorHAnsi" w:hAnsiTheme="minorHAnsi" w:cstheme="minorHAnsi"/>
                <w:smallCap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mallCaps/>
                <w:sz w:val="26"/>
                <w:szCs w:val="26"/>
              </w:rPr>
              <w:t>Sharma Bhoomika</w:t>
            </w:r>
          </w:p>
          <w:p w:rsidR="00134A08" w:rsidRPr="00874759" w:rsidP="002C49EC" w14:paraId="7CF62AFF" w14:textId="77777777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874759">
              <w:rPr>
                <w:rFonts w:asciiTheme="minorHAnsi" w:hAnsiTheme="minorHAnsi" w:cstheme="minorHAnsi"/>
                <w:sz w:val="26"/>
                <w:szCs w:val="26"/>
              </w:rPr>
              <w:t>28</w:t>
            </w:r>
            <w:r w:rsidRPr="00874759">
              <w:rPr>
                <w:rFonts w:asciiTheme="minorHAnsi" w:hAnsiTheme="minorHAnsi" w:cstheme="minorHAnsi"/>
                <w:sz w:val="26"/>
                <w:szCs w:val="26"/>
                <w:vertAlign w:val="superscript"/>
              </w:rPr>
              <w:t xml:space="preserve">th </w:t>
            </w:r>
            <w:r w:rsidRPr="00874759">
              <w:rPr>
                <w:rFonts w:asciiTheme="minorHAnsi" w:hAnsiTheme="minorHAnsi" w:cstheme="minorHAnsi"/>
                <w:sz w:val="26"/>
                <w:szCs w:val="26"/>
              </w:rPr>
              <w:t>Sep 1994, India</w:t>
            </w:r>
          </w:p>
        </w:tc>
        <w:tc>
          <w:tcPr>
            <w:tcW w:w="5508" w:type="dxa"/>
            <w:shd w:val="clear" w:color="auto" w:fill="auto"/>
          </w:tcPr>
          <w:tbl>
            <w:tblPr>
              <w:tblW w:w="0" w:type="auto"/>
              <w:tblLook w:val="04A0"/>
            </w:tblPr>
            <w:tblGrid>
              <w:gridCol w:w="1547"/>
              <w:gridCol w:w="3552"/>
            </w:tblGrid>
            <w:tr w14:paraId="129C19FC" w14:textId="77777777" w:rsidTr="000B7C7B">
              <w:tblPrEx>
                <w:tblW w:w="0" w:type="auto"/>
                <w:tblLook w:val="04A0"/>
              </w:tblPrEx>
              <w:trPr>
                <w:trHeight w:val="180"/>
              </w:trPr>
              <w:tc>
                <w:tcPr>
                  <w:tcW w:w="1552" w:type="dxa"/>
                  <w:shd w:val="clear" w:color="auto" w:fill="auto"/>
                </w:tcPr>
                <w:p w:rsidR="00134A08" w:rsidRPr="00874759" w:rsidP="002C49EC" w14:paraId="0ADC7DA4" w14:textId="77777777">
                  <w:pPr>
                    <w:jc w:val="right"/>
                    <w:rPr>
                      <w:rFonts w:asciiTheme="minorHAnsi" w:hAnsiTheme="minorHAnsi" w:cstheme="minorHAnsi"/>
                      <w:sz w:val="26"/>
                      <w:szCs w:val="26"/>
                    </w:rPr>
                  </w:pPr>
                  <w:r w:rsidRPr="00874759">
                    <w:rPr>
                      <w:rFonts w:asciiTheme="minorHAnsi" w:hAnsiTheme="minorHAnsi" w:cstheme="minorHAnsi"/>
                      <w:sz w:val="26"/>
                      <w:szCs w:val="26"/>
                    </w:rPr>
                    <w:t>Mobile:</w:t>
                  </w:r>
                </w:p>
              </w:tc>
              <w:tc>
                <w:tcPr>
                  <w:tcW w:w="3560" w:type="dxa"/>
                  <w:shd w:val="clear" w:color="auto" w:fill="auto"/>
                </w:tcPr>
                <w:p w:rsidR="00134A08" w:rsidRPr="00874759" w:rsidP="00885E36" w14:paraId="47CCB081" w14:textId="5F31E6C8">
                  <w:pPr>
                    <w:rPr>
                      <w:rFonts w:asciiTheme="minorHAnsi" w:hAnsiTheme="minorHAnsi" w:cstheme="minorHAnsi"/>
                      <w:sz w:val="26"/>
                      <w:szCs w:val="26"/>
                    </w:rPr>
                  </w:pPr>
                  <w:r>
                    <w:rPr>
                      <w:rFonts w:asciiTheme="minorHAnsi" w:hAnsiTheme="minorHAnsi" w:cstheme="minorHAnsi"/>
                      <w:sz w:val="26"/>
                      <w:szCs w:val="26"/>
                    </w:rPr>
                    <w:t>8</w:t>
                  </w:r>
                  <w:r w:rsidR="00D34FEB">
                    <w:rPr>
                      <w:rFonts w:asciiTheme="minorHAnsi" w:hAnsiTheme="minorHAnsi" w:cstheme="minorHAnsi"/>
                      <w:sz w:val="26"/>
                      <w:szCs w:val="26"/>
                    </w:rPr>
                    <w:t>130740558</w:t>
                  </w:r>
                </w:p>
              </w:tc>
            </w:tr>
            <w:tr w14:paraId="19CAB858" w14:textId="77777777" w:rsidTr="000B7C7B">
              <w:tblPrEx>
                <w:tblW w:w="0" w:type="auto"/>
                <w:tblLook w:val="04A0"/>
              </w:tblPrEx>
              <w:tc>
                <w:tcPr>
                  <w:tcW w:w="1552" w:type="dxa"/>
                  <w:shd w:val="clear" w:color="auto" w:fill="auto"/>
                </w:tcPr>
                <w:p w:rsidR="00134A08" w:rsidRPr="00874759" w:rsidP="002C49EC" w14:paraId="099D9937" w14:textId="77777777">
                  <w:pPr>
                    <w:jc w:val="right"/>
                    <w:rPr>
                      <w:rFonts w:asciiTheme="minorHAnsi" w:hAnsiTheme="minorHAnsi" w:cstheme="minorHAnsi"/>
                      <w:sz w:val="26"/>
                      <w:szCs w:val="26"/>
                    </w:rPr>
                  </w:pPr>
                  <w:r w:rsidRPr="00874759">
                    <w:rPr>
                      <w:rFonts w:asciiTheme="minorHAnsi" w:hAnsiTheme="minorHAnsi" w:cstheme="minorHAnsi"/>
                      <w:sz w:val="26"/>
                      <w:szCs w:val="26"/>
                    </w:rPr>
                    <w:t>E-mail:</w:t>
                  </w:r>
                </w:p>
              </w:tc>
              <w:tc>
                <w:tcPr>
                  <w:tcW w:w="3560" w:type="dxa"/>
                  <w:shd w:val="clear" w:color="auto" w:fill="auto"/>
                </w:tcPr>
                <w:p w:rsidR="00134A08" w:rsidRPr="00874759" w:rsidP="002C49EC" w14:paraId="7E0B7D16" w14:textId="003B32F1">
                  <w:pPr>
                    <w:rPr>
                      <w:rFonts w:asciiTheme="minorHAnsi" w:hAnsiTheme="minorHAnsi" w:cstheme="minorHAnsi"/>
                      <w:sz w:val="26"/>
                      <w:szCs w:val="26"/>
                    </w:rPr>
                  </w:pPr>
                  <w:r>
                    <w:rPr>
                      <w:rFonts w:asciiTheme="minorHAnsi" w:hAnsiTheme="minorHAnsi" w:cstheme="minorHAnsi"/>
                      <w:sz w:val="26"/>
                      <w:szCs w:val="26"/>
                    </w:rPr>
                    <w:t>b</w:t>
                  </w:r>
                  <w:r w:rsidR="00E2467F">
                    <w:rPr>
                      <w:rFonts w:asciiTheme="minorHAnsi" w:hAnsiTheme="minorHAnsi" w:cstheme="minorHAnsi"/>
                      <w:sz w:val="26"/>
                      <w:szCs w:val="26"/>
                    </w:rPr>
                    <w:t>humi.crm@gmail.com</w:t>
                  </w:r>
                </w:p>
              </w:tc>
            </w:tr>
          </w:tbl>
          <w:p w:rsidR="00134A08" w:rsidRPr="00874759" w:rsidP="002C49EC" w14:paraId="110ECB7B" w14:textId="77777777">
            <w:pPr>
              <w:rPr>
                <w:rFonts w:asciiTheme="minorHAnsi" w:hAnsiTheme="minorHAnsi" w:cstheme="minorHAnsi"/>
                <w:sz w:val="26"/>
                <w:szCs w:val="26"/>
              </w:rPr>
            </w:pPr>
          </w:p>
        </w:tc>
      </w:tr>
    </w:tbl>
    <w:p w:rsidR="001F2202" w:rsidRPr="00F21C5C" w:rsidP="0002095F" w14:paraId="5DB367FB" w14:textId="77777777">
      <w:pPr>
        <w:pStyle w:val="Title"/>
        <w:spacing w:line="276" w:lineRule="auto"/>
        <w:jc w:val="left"/>
        <w:rPr>
          <w:rFonts w:ascii="Book Antiqua" w:hAnsi="Book Antiqua" w:cs="Calibri"/>
          <w:b w:val="0"/>
          <w:bCs w:val="0"/>
          <w:color w:val="000000" w:themeColor="text1"/>
          <w:sz w:val="24"/>
        </w:rPr>
      </w:pPr>
      <w:r w:rsidRPr="00F21C5C">
        <w:rPr>
          <w:rFonts w:ascii="Book Antiqua" w:hAnsi="Book Antiqua" w:cs="Calibri"/>
          <w:b w:val="0"/>
          <w:bCs w:val="0"/>
          <w:noProof/>
          <w:color w:val="000000" w:themeColor="text1"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6431280" cy="0"/>
                <wp:effectExtent l="0" t="0" r="0" b="0"/>
                <wp:wrapNone/>
                <wp:docPr id="4" name="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>
                          <a:off x="0" y="0"/>
                          <a:ext cx="64312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 7" o:spid="_x0000_s1026" style="mso-height-percent:0;mso-height-relative:page;mso-width-percent:0;mso-width-relative:page;mso-wrap-distance-bottom:0;mso-wrap-distance-left:9pt;mso-wrap-distance-right:9pt;mso-wrap-distance-top:0;mso-wrap-style:square;position:absolute;visibility:visible;z-index:251660288" from="0,6pt" to="506.4pt,6pt"/>
            </w:pict>
          </mc:Fallback>
        </mc:AlternateContent>
      </w:r>
      <w:r w:rsidRPr="00F21C5C" w:rsidR="00037F1E">
        <w:rPr>
          <w:rFonts w:ascii="Book Antiqua" w:hAnsi="Book Antiqua" w:cs="Calibri"/>
          <w:b w:val="0"/>
          <w:bCs w:val="0"/>
          <w:color w:val="000000" w:themeColor="text1"/>
          <w:sz w:val="24"/>
        </w:rPr>
        <w:softHyphen/>
      </w:r>
      <w:r w:rsidRPr="00F21C5C" w:rsidR="00037F1E">
        <w:rPr>
          <w:rFonts w:ascii="Book Antiqua" w:hAnsi="Book Antiqua" w:cs="Calibri"/>
          <w:b w:val="0"/>
          <w:bCs w:val="0"/>
          <w:color w:val="000000" w:themeColor="text1"/>
          <w:sz w:val="24"/>
        </w:rPr>
        <w:softHyphen/>
      </w:r>
      <w:r w:rsidRPr="00F21C5C" w:rsidR="00037F1E">
        <w:rPr>
          <w:rFonts w:ascii="Book Antiqua" w:hAnsi="Book Antiqua" w:cs="Calibri"/>
          <w:b w:val="0"/>
          <w:bCs w:val="0"/>
          <w:color w:val="000000" w:themeColor="text1"/>
          <w:sz w:val="24"/>
        </w:rPr>
        <w:softHyphen/>
      </w:r>
      <w:r w:rsidRPr="00F21C5C" w:rsidR="00037F1E">
        <w:rPr>
          <w:rFonts w:ascii="Book Antiqua" w:hAnsi="Book Antiqua" w:cs="Calibri"/>
          <w:b w:val="0"/>
          <w:bCs w:val="0"/>
          <w:color w:val="000000" w:themeColor="text1"/>
          <w:sz w:val="24"/>
        </w:rPr>
        <w:softHyphen/>
      </w:r>
      <w:r w:rsidRPr="00F21C5C" w:rsidR="00037F1E">
        <w:rPr>
          <w:rFonts w:ascii="Book Antiqua" w:hAnsi="Book Antiqua" w:cs="Calibri"/>
          <w:b w:val="0"/>
          <w:bCs w:val="0"/>
          <w:color w:val="000000" w:themeColor="text1"/>
          <w:sz w:val="24"/>
        </w:rPr>
        <w:softHyphen/>
      </w:r>
      <w:r w:rsidRPr="00F21C5C" w:rsidR="00037F1E">
        <w:rPr>
          <w:rFonts w:ascii="Book Antiqua" w:hAnsi="Book Antiqua" w:cs="Calibri"/>
          <w:b w:val="0"/>
          <w:bCs w:val="0"/>
          <w:color w:val="000000" w:themeColor="text1"/>
          <w:sz w:val="24"/>
        </w:rPr>
        <w:softHyphen/>
      </w:r>
      <w:r w:rsidRPr="00F21C5C" w:rsidR="00037F1E">
        <w:rPr>
          <w:rFonts w:ascii="Book Antiqua" w:hAnsi="Book Antiqua" w:cs="Calibri"/>
          <w:b w:val="0"/>
          <w:bCs w:val="0"/>
          <w:color w:val="000000" w:themeColor="text1"/>
          <w:sz w:val="24"/>
        </w:rPr>
        <w:softHyphen/>
      </w:r>
      <w:r w:rsidRPr="00F21C5C" w:rsidR="00037F1E">
        <w:rPr>
          <w:rFonts w:ascii="Book Antiqua" w:hAnsi="Book Antiqua" w:cs="Calibri"/>
          <w:b w:val="0"/>
          <w:bCs w:val="0"/>
          <w:color w:val="000000" w:themeColor="text1"/>
          <w:sz w:val="24"/>
        </w:rPr>
        <w:softHyphen/>
      </w:r>
      <w:r w:rsidRPr="00F21C5C" w:rsidR="00037F1E">
        <w:rPr>
          <w:rFonts w:ascii="Book Antiqua" w:hAnsi="Book Antiqua" w:cs="Calibri"/>
          <w:b w:val="0"/>
          <w:bCs w:val="0"/>
          <w:color w:val="000000" w:themeColor="text1"/>
          <w:sz w:val="24"/>
        </w:rPr>
        <w:softHyphen/>
      </w:r>
      <w:r w:rsidRPr="00F21C5C" w:rsidR="00037F1E">
        <w:rPr>
          <w:rFonts w:ascii="Book Antiqua" w:hAnsi="Book Antiqua" w:cs="Calibri"/>
          <w:b w:val="0"/>
          <w:bCs w:val="0"/>
          <w:color w:val="000000" w:themeColor="text1"/>
          <w:sz w:val="24"/>
        </w:rPr>
        <w:softHyphen/>
      </w:r>
      <w:r w:rsidRPr="00F21C5C" w:rsidR="00037F1E">
        <w:rPr>
          <w:rFonts w:ascii="Book Antiqua" w:hAnsi="Book Antiqua" w:cs="Calibri"/>
          <w:b w:val="0"/>
          <w:bCs w:val="0"/>
          <w:color w:val="000000" w:themeColor="text1"/>
          <w:sz w:val="24"/>
        </w:rPr>
        <w:softHyphen/>
      </w:r>
      <w:r w:rsidRPr="00F21C5C" w:rsidR="00037F1E">
        <w:rPr>
          <w:rFonts w:ascii="Book Antiqua" w:hAnsi="Book Antiqua" w:cs="Calibri"/>
          <w:b w:val="0"/>
          <w:bCs w:val="0"/>
          <w:color w:val="000000" w:themeColor="text1"/>
          <w:sz w:val="24"/>
        </w:rPr>
        <w:softHyphen/>
      </w:r>
      <w:r w:rsidRPr="00F21C5C" w:rsidR="00037F1E">
        <w:rPr>
          <w:rFonts w:ascii="Book Antiqua" w:hAnsi="Book Antiqua" w:cs="Calibri"/>
          <w:b w:val="0"/>
          <w:bCs w:val="0"/>
          <w:color w:val="000000" w:themeColor="text1"/>
          <w:sz w:val="24"/>
        </w:rPr>
        <w:softHyphen/>
      </w:r>
      <w:r w:rsidRPr="00F21C5C" w:rsidR="00037F1E">
        <w:rPr>
          <w:rFonts w:ascii="Book Antiqua" w:hAnsi="Book Antiqua" w:cs="Calibri"/>
          <w:b w:val="0"/>
          <w:bCs w:val="0"/>
          <w:color w:val="000000" w:themeColor="text1"/>
          <w:sz w:val="24"/>
        </w:rPr>
        <w:softHyphen/>
      </w:r>
      <w:r w:rsidRPr="00F21C5C" w:rsidR="00037F1E">
        <w:rPr>
          <w:rFonts w:ascii="Book Antiqua" w:hAnsi="Book Antiqua" w:cs="Calibri"/>
          <w:b w:val="0"/>
          <w:bCs w:val="0"/>
          <w:color w:val="000000" w:themeColor="text1"/>
          <w:sz w:val="24"/>
        </w:rPr>
        <w:softHyphen/>
      </w:r>
      <w:r w:rsidRPr="00F21C5C" w:rsidR="00037F1E">
        <w:rPr>
          <w:rFonts w:ascii="Book Antiqua" w:hAnsi="Book Antiqua" w:cs="Calibri"/>
          <w:b w:val="0"/>
          <w:bCs w:val="0"/>
          <w:color w:val="000000" w:themeColor="text1"/>
          <w:sz w:val="24"/>
        </w:rPr>
        <w:softHyphen/>
      </w:r>
      <w:r w:rsidRPr="00F21C5C" w:rsidR="00037F1E">
        <w:rPr>
          <w:rFonts w:ascii="Book Antiqua" w:hAnsi="Book Antiqua" w:cs="Calibri"/>
          <w:b w:val="0"/>
          <w:bCs w:val="0"/>
          <w:color w:val="000000" w:themeColor="text1"/>
          <w:sz w:val="24"/>
        </w:rPr>
        <w:softHyphen/>
      </w:r>
      <w:r w:rsidRPr="00F21C5C" w:rsidR="00037F1E">
        <w:rPr>
          <w:rFonts w:ascii="Book Antiqua" w:hAnsi="Book Antiqua" w:cs="Calibri"/>
          <w:b w:val="0"/>
          <w:bCs w:val="0"/>
          <w:color w:val="000000" w:themeColor="text1"/>
          <w:sz w:val="24"/>
        </w:rPr>
        <w:softHyphen/>
      </w:r>
      <w:r w:rsidRPr="00F21C5C" w:rsidR="00037F1E">
        <w:rPr>
          <w:rFonts w:ascii="Book Antiqua" w:hAnsi="Book Antiqua" w:cs="Calibri"/>
          <w:b w:val="0"/>
          <w:bCs w:val="0"/>
          <w:color w:val="000000" w:themeColor="text1"/>
          <w:sz w:val="24"/>
        </w:rPr>
        <w:softHyphen/>
      </w:r>
      <w:r w:rsidRPr="00F21C5C" w:rsidR="00037F1E">
        <w:rPr>
          <w:rFonts w:ascii="Book Antiqua" w:hAnsi="Book Antiqua" w:cs="Calibri"/>
          <w:b w:val="0"/>
          <w:bCs w:val="0"/>
          <w:color w:val="000000" w:themeColor="text1"/>
          <w:sz w:val="24"/>
        </w:rPr>
        <w:softHyphen/>
      </w:r>
      <w:r w:rsidRPr="00F21C5C" w:rsidR="00037F1E">
        <w:rPr>
          <w:rFonts w:ascii="Book Antiqua" w:hAnsi="Book Antiqua" w:cs="Calibri"/>
          <w:b w:val="0"/>
          <w:bCs w:val="0"/>
          <w:color w:val="000000" w:themeColor="text1"/>
          <w:sz w:val="24"/>
        </w:rPr>
        <w:softHyphen/>
      </w:r>
    </w:p>
    <w:p w:rsidR="000E6338" w:rsidRPr="00134A08" w:rsidP="00A07C8F" w14:paraId="46A9004B" w14:textId="39684BB5">
      <w:pPr>
        <w:spacing w:line="276" w:lineRule="auto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Salesforce Developer Lead</w:t>
      </w:r>
      <w:r w:rsidR="00134A08">
        <w:rPr>
          <w:rFonts w:asciiTheme="minorHAnsi" w:hAnsiTheme="minorHAnsi" w:cstheme="minorHAnsi"/>
          <w:b/>
        </w:rPr>
        <w:t xml:space="preserve"> with </w:t>
      </w:r>
      <w:r>
        <w:rPr>
          <w:rFonts w:asciiTheme="minorHAnsi" w:hAnsiTheme="minorHAnsi" w:cstheme="minorHAnsi"/>
          <w:b/>
        </w:rPr>
        <w:t xml:space="preserve">around </w:t>
      </w:r>
      <w:r w:rsidR="005E4829">
        <w:rPr>
          <w:rFonts w:asciiTheme="minorHAnsi" w:hAnsiTheme="minorHAnsi" w:cstheme="minorHAnsi"/>
          <w:b/>
        </w:rPr>
        <w:t>7.3</w:t>
      </w:r>
      <w:r w:rsidR="00134A08">
        <w:rPr>
          <w:rFonts w:asciiTheme="minorHAnsi" w:hAnsiTheme="minorHAnsi" w:cstheme="minorHAnsi"/>
          <w:b/>
        </w:rPr>
        <w:t xml:space="preserve"> years </w:t>
      </w:r>
      <w:r w:rsidRPr="00134A08" w:rsidR="00134A08">
        <w:rPr>
          <w:rFonts w:asciiTheme="minorHAnsi" w:hAnsiTheme="minorHAnsi" w:cstheme="minorHAnsi"/>
          <w:b/>
        </w:rPr>
        <w:t>of experience in IT</w:t>
      </w:r>
      <w:r w:rsidR="00134A08">
        <w:rPr>
          <w:rFonts w:asciiTheme="minorHAnsi" w:hAnsiTheme="minorHAnsi" w:cstheme="minorHAnsi"/>
          <w:b/>
        </w:rPr>
        <w:t xml:space="preserve"> with </w:t>
      </w:r>
      <w:r w:rsidR="005E4829">
        <w:rPr>
          <w:rFonts w:asciiTheme="minorHAnsi" w:hAnsiTheme="minorHAnsi" w:cstheme="minorHAnsi"/>
          <w:b/>
        </w:rPr>
        <w:t>7</w:t>
      </w:r>
      <w:r w:rsidR="00842A9F">
        <w:rPr>
          <w:rFonts w:asciiTheme="minorHAnsi" w:hAnsiTheme="minorHAnsi" w:cstheme="minorHAnsi"/>
          <w:b/>
        </w:rPr>
        <w:t xml:space="preserve"> </w:t>
      </w:r>
      <w:r w:rsidRPr="00134A08" w:rsidR="00134A08">
        <w:rPr>
          <w:rFonts w:asciiTheme="minorHAnsi" w:hAnsiTheme="minorHAnsi" w:cstheme="minorHAnsi"/>
          <w:b/>
        </w:rPr>
        <w:t xml:space="preserve">years of experience in </w:t>
      </w:r>
      <w:r w:rsidR="00842A9F">
        <w:rPr>
          <w:rFonts w:asciiTheme="minorHAnsi" w:hAnsiTheme="minorHAnsi" w:cstheme="minorHAnsi"/>
          <w:b/>
        </w:rPr>
        <w:t xml:space="preserve">salesforce </w:t>
      </w:r>
      <w:r w:rsidR="000F5706">
        <w:rPr>
          <w:rFonts w:asciiTheme="minorHAnsi" w:hAnsiTheme="minorHAnsi" w:cstheme="minorHAnsi"/>
          <w:b/>
        </w:rPr>
        <w:t xml:space="preserve">development. </w:t>
      </w:r>
      <w:r w:rsidR="00EE3D74">
        <w:rPr>
          <w:rFonts w:asciiTheme="minorHAnsi" w:hAnsiTheme="minorHAnsi" w:cstheme="minorHAnsi"/>
          <w:b/>
        </w:rPr>
        <w:t>Salesforce certified Platform Developer 1 and 2.</w:t>
      </w:r>
    </w:p>
    <w:p w:rsidR="002D7BBB" w:rsidRPr="00A47FBF" w:rsidP="0002095F" w14:paraId="5C7D1D9A" w14:textId="77777777">
      <w:pPr>
        <w:spacing w:line="276" w:lineRule="auto"/>
        <w:jc w:val="both"/>
        <w:rPr>
          <w:rFonts w:ascii="Book Antiqua" w:hAnsi="Book Antiqua"/>
          <w:color w:val="000000" w:themeColor="text1"/>
          <w:sz w:val="20"/>
          <w:szCs w:val="20"/>
        </w:rPr>
      </w:pPr>
      <w:r w:rsidRPr="00F21C5C">
        <w:rPr>
          <w:rFonts w:ascii="Book Antiqua" w:hAnsi="Book Antiqua" w:cs="Calibri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-1270</wp:posOffset>
                </wp:positionH>
                <wp:positionV relativeFrom="paragraph">
                  <wp:posOffset>26035</wp:posOffset>
                </wp:positionV>
                <wp:extent cx="6431280" cy="0"/>
                <wp:effectExtent l="0" t="0" r="26670" b="19050"/>
                <wp:wrapNone/>
                <wp:docPr id="1" name="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>
                          <a:off x="0" y="0"/>
                          <a:ext cx="64312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 7" o:spid="_x0000_s1027" style="mso-height-percent:0;mso-height-relative:page;mso-width-percent:0;mso-width-relative:page;mso-wrap-distance-bottom:0;mso-wrap-distance-left:9pt;mso-wrap-distance-right:9pt;mso-wrap-distance-top:0;mso-wrap-style:square;position:absolute;visibility:visible;z-index:251662336" from="-0.1pt,2.05pt" to="506.3pt,2.05pt"/>
            </w:pict>
          </mc:Fallback>
        </mc:AlternateContent>
      </w:r>
    </w:p>
    <w:p w:rsidR="00134A08" w:rsidP="00124755" w14:paraId="46E58D6A" w14:textId="77777777">
      <w:pPr>
        <w:jc w:val="both"/>
        <w:rPr>
          <w:rFonts w:asciiTheme="minorHAnsi" w:hAnsiTheme="minorHAnsi" w:cstheme="minorHAnsi"/>
          <w:sz w:val="28"/>
          <w:szCs w:val="28"/>
          <w:u w:val="single"/>
        </w:rPr>
      </w:pPr>
      <w:r w:rsidRPr="00134A08">
        <w:rPr>
          <w:rFonts w:asciiTheme="minorHAnsi" w:hAnsiTheme="minorHAnsi" w:cstheme="minorHAnsi"/>
          <w:b/>
          <w:sz w:val="26"/>
          <w:szCs w:val="26"/>
          <w:u w:val="single"/>
        </w:rPr>
        <w:t>PROFESSIONAL EXPERIENCE</w:t>
      </w:r>
      <w:r w:rsidRPr="00134A08">
        <w:rPr>
          <w:rFonts w:asciiTheme="minorHAnsi" w:hAnsiTheme="minorHAnsi" w:cstheme="minorHAnsi"/>
          <w:sz w:val="28"/>
          <w:szCs w:val="28"/>
          <w:u w:val="single"/>
        </w:rPr>
        <w:t>:</w:t>
      </w:r>
    </w:p>
    <w:p w:rsidR="00134A08" w:rsidRPr="00134A08" w:rsidP="00124755" w14:paraId="6F6EE7A2" w14:textId="77777777">
      <w:pPr>
        <w:jc w:val="both"/>
        <w:rPr>
          <w:rFonts w:ascii="Book Antiqua" w:hAnsi="Book Antiqua"/>
          <w:color w:val="000000" w:themeColor="text1"/>
          <w:sz w:val="28"/>
          <w:szCs w:val="28"/>
          <w:u w:val="single"/>
        </w:rPr>
      </w:pPr>
    </w:p>
    <w:p w:rsidR="00B20A7C" w:rsidRPr="00134A08" w:rsidP="00124755" w14:paraId="0CB920AD" w14:textId="7B8A4A59">
      <w:pPr>
        <w:widowControl w:val="0"/>
        <w:numPr>
          <w:ilvl w:val="0"/>
          <w:numId w:val="13"/>
        </w:numPr>
        <w:tabs>
          <w:tab w:val="num" w:pos="360"/>
        </w:tabs>
        <w:autoSpaceDE w:val="0"/>
        <w:autoSpaceDN w:val="0"/>
        <w:adjustRightInd w:val="0"/>
        <w:spacing w:after="120"/>
        <w:jc w:val="both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134A08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Experience in </w:t>
      </w:r>
      <w:r w:rsidRPr="001B7387" w:rsidR="001B7387">
        <w:rPr>
          <w:rFonts w:asciiTheme="minorHAnsi" w:hAnsiTheme="minorHAnsi" w:cstheme="minorHAnsi"/>
          <w:color w:val="000000" w:themeColor="text1"/>
          <w:sz w:val="26"/>
          <w:szCs w:val="26"/>
        </w:rPr>
        <w:t>Service Cloud and LWC</w:t>
      </w:r>
      <w:r w:rsidRPr="00134A08">
        <w:rPr>
          <w:rFonts w:asciiTheme="minorHAnsi" w:hAnsiTheme="minorHAnsi" w:cstheme="minorHAnsi"/>
          <w:color w:val="000000" w:themeColor="text1"/>
          <w:sz w:val="26"/>
          <w:szCs w:val="26"/>
        </w:rPr>
        <w:t>.</w:t>
      </w:r>
    </w:p>
    <w:p w:rsidR="001B7387" w:rsidP="001B7387" w14:paraId="1EEDC55A" w14:textId="751139E9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120"/>
        <w:jc w:val="both"/>
        <w:rPr>
          <w:rFonts w:asciiTheme="minorHAnsi" w:hAnsiTheme="minorHAnsi" w:cstheme="minorHAnsi"/>
          <w:color w:val="000000" w:themeColor="text1"/>
          <w:sz w:val="26"/>
          <w:szCs w:val="26"/>
        </w:rPr>
      </w:pPr>
      <w:r>
        <w:rPr>
          <w:rFonts w:asciiTheme="minorHAnsi" w:hAnsiTheme="minorHAnsi" w:cstheme="minorHAnsi"/>
          <w:color w:val="000000" w:themeColor="text1"/>
          <w:sz w:val="26"/>
          <w:szCs w:val="26"/>
        </w:rPr>
        <w:t>Handled</w:t>
      </w:r>
      <w:r w:rsidRPr="001B7387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 configuration and customization in Salesforce</w:t>
      </w:r>
    </w:p>
    <w:p w:rsidR="00B20A7C" w:rsidP="00124755" w14:paraId="3BD6191A" w14:textId="7E5508B0">
      <w:pPr>
        <w:widowControl w:val="0"/>
        <w:numPr>
          <w:ilvl w:val="0"/>
          <w:numId w:val="13"/>
        </w:numPr>
        <w:tabs>
          <w:tab w:val="num" w:pos="360"/>
        </w:tabs>
        <w:autoSpaceDE w:val="0"/>
        <w:autoSpaceDN w:val="0"/>
        <w:adjustRightInd w:val="0"/>
        <w:spacing w:after="120"/>
        <w:jc w:val="both"/>
        <w:rPr>
          <w:rFonts w:asciiTheme="minorHAnsi" w:hAnsiTheme="minorHAnsi" w:cstheme="minorHAnsi"/>
          <w:color w:val="000000" w:themeColor="text1"/>
          <w:sz w:val="26"/>
          <w:szCs w:val="26"/>
        </w:rPr>
      </w:pPr>
      <w:r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Developed code with </w:t>
      </w:r>
      <w:r w:rsidRPr="001B7387">
        <w:rPr>
          <w:rFonts w:asciiTheme="minorHAnsi" w:hAnsiTheme="minorHAnsi" w:cstheme="minorHAnsi"/>
          <w:color w:val="000000" w:themeColor="text1"/>
          <w:sz w:val="26"/>
          <w:szCs w:val="26"/>
        </w:rPr>
        <w:t>Lightning</w:t>
      </w:r>
      <w:r>
        <w:rPr>
          <w:rFonts w:asciiTheme="minorHAnsi" w:hAnsiTheme="minorHAnsi" w:cstheme="minorHAnsi"/>
          <w:color w:val="000000" w:themeColor="text1"/>
          <w:sz w:val="26"/>
          <w:szCs w:val="26"/>
        </w:rPr>
        <w:t>,</w:t>
      </w:r>
      <w:r w:rsidRPr="001B7387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 Aura</w:t>
      </w:r>
      <w:r>
        <w:rPr>
          <w:rFonts w:asciiTheme="minorHAnsi" w:hAnsiTheme="minorHAnsi" w:cstheme="minorHAnsi"/>
          <w:color w:val="000000" w:themeColor="text1"/>
          <w:sz w:val="26"/>
          <w:szCs w:val="26"/>
        </w:rPr>
        <w:t>,</w:t>
      </w:r>
      <w:r w:rsidRPr="001B7387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 APEX Classes</w:t>
      </w:r>
      <w:r>
        <w:rPr>
          <w:rFonts w:asciiTheme="minorHAnsi" w:hAnsiTheme="minorHAnsi" w:cstheme="minorHAnsi"/>
          <w:color w:val="000000" w:themeColor="text1"/>
          <w:sz w:val="26"/>
          <w:szCs w:val="26"/>
        </w:rPr>
        <w:t>,</w:t>
      </w:r>
      <w:r w:rsidRPr="001B7387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 Triggers</w:t>
      </w:r>
      <w:r>
        <w:rPr>
          <w:rFonts w:asciiTheme="minorHAnsi" w:hAnsiTheme="minorHAnsi" w:cstheme="minorHAnsi"/>
          <w:color w:val="000000" w:themeColor="text1"/>
          <w:sz w:val="26"/>
          <w:szCs w:val="26"/>
        </w:rPr>
        <w:t>,</w:t>
      </w:r>
      <w:r w:rsidRPr="001B7387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 APIs</w:t>
      </w:r>
      <w:r>
        <w:rPr>
          <w:rFonts w:asciiTheme="minorHAnsi" w:hAnsiTheme="minorHAnsi" w:cstheme="minorHAnsi"/>
          <w:color w:val="000000" w:themeColor="text1"/>
          <w:sz w:val="26"/>
          <w:szCs w:val="26"/>
        </w:rPr>
        <w:t>,</w:t>
      </w:r>
      <w:r w:rsidRPr="001B7387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 Visual Force</w:t>
      </w:r>
      <w:r>
        <w:rPr>
          <w:rFonts w:asciiTheme="minorHAnsi" w:hAnsiTheme="minorHAnsi" w:cstheme="minorHAnsi"/>
          <w:color w:val="000000" w:themeColor="text1"/>
          <w:sz w:val="26"/>
          <w:szCs w:val="26"/>
        </w:rPr>
        <w:t>,</w:t>
      </w:r>
      <w:r w:rsidRPr="001B7387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 SOQL</w:t>
      </w:r>
      <w:r>
        <w:rPr>
          <w:rFonts w:asciiTheme="minorHAnsi" w:hAnsiTheme="minorHAnsi" w:cstheme="minorHAnsi"/>
          <w:color w:val="000000" w:themeColor="text1"/>
          <w:sz w:val="26"/>
          <w:szCs w:val="26"/>
        </w:rPr>
        <w:t>,</w:t>
      </w:r>
      <w:r w:rsidRPr="001B7387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 SOSL</w:t>
      </w:r>
    </w:p>
    <w:p w:rsidR="00C26D4C" w:rsidP="00124755" w14:paraId="1F8DE0BA" w14:textId="1F3B3DCD">
      <w:pPr>
        <w:widowControl w:val="0"/>
        <w:numPr>
          <w:ilvl w:val="0"/>
          <w:numId w:val="13"/>
        </w:numPr>
        <w:tabs>
          <w:tab w:val="num" w:pos="360"/>
        </w:tabs>
        <w:autoSpaceDE w:val="0"/>
        <w:autoSpaceDN w:val="0"/>
        <w:adjustRightInd w:val="0"/>
        <w:spacing w:after="120"/>
        <w:jc w:val="both"/>
        <w:rPr>
          <w:rFonts w:asciiTheme="minorHAnsi" w:hAnsiTheme="minorHAnsi" w:cstheme="minorHAnsi"/>
          <w:color w:val="000000" w:themeColor="text1"/>
          <w:sz w:val="26"/>
          <w:szCs w:val="26"/>
        </w:rPr>
      </w:pPr>
      <w:r>
        <w:rPr>
          <w:rFonts w:asciiTheme="minorHAnsi" w:hAnsiTheme="minorHAnsi" w:cstheme="minorHAnsi"/>
          <w:color w:val="000000" w:themeColor="text1"/>
          <w:sz w:val="26"/>
          <w:szCs w:val="26"/>
        </w:rPr>
        <w:t>Worked with Sales cloud, service cloud and marketing cloud</w:t>
      </w:r>
    </w:p>
    <w:p w:rsidR="001B7387" w:rsidP="00124755" w14:paraId="3EBEB0AC" w14:textId="1A273B83">
      <w:pPr>
        <w:widowControl w:val="0"/>
        <w:numPr>
          <w:ilvl w:val="0"/>
          <w:numId w:val="13"/>
        </w:numPr>
        <w:tabs>
          <w:tab w:val="num" w:pos="360"/>
        </w:tabs>
        <w:autoSpaceDE w:val="0"/>
        <w:autoSpaceDN w:val="0"/>
        <w:adjustRightInd w:val="0"/>
        <w:spacing w:after="120"/>
        <w:jc w:val="both"/>
        <w:rPr>
          <w:rFonts w:asciiTheme="minorHAnsi" w:hAnsiTheme="minorHAnsi" w:cstheme="minorHAnsi"/>
          <w:color w:val="000000" w:themeColor="text1"/>
          <w:sz w:val="26"/>
          <w:szCs w:val="26"/>
        </w:rPr>
      </w:pPr>
      <w:r>
        <w:rPr>
          <w:rFonts w:asciiTheme="minorHAnsi" w:hAnsiTheme="minorHAnsi" w:cstheme="minorHAnsi"/>
          <w:color w:val="000000" w:themeColor="text1"/>
          <w:sz w:val="26"/>
          <w:szCs w:val="26"/>
        </w:rPr>
        <w:t>I</w:t>
      </w:r>
      <w:r w:rsidRPr="001B7387">
        <w:rPr>
          <w:rFonts w:asciiTheme="minorHAnsi" w:hAnsiTheme="minorHAnsi" w:cstheme="minorHAnsi"/>
          <w:color w:val="000000" w:themeColor="text1"/>
          <w:sz w:val="26"/>
          <w:szCs w:val="26"/>
        </w:rPr>
        <w:t>mplement</w:t>
      </w:r>
      <w:r>
        <w:rPr>
          <w:rFonts w:asciiTheme="minorHAnsi" w:hAnsiTheme="minorHAnsi" w:cstheme="minorHAnsi"/>
          <w:color w:val="000000" w:themeColor="text1"/>
          <w:sz w:val="26"/>
          <w:szCs w:val="26"/>
        </w:rPr>
        <w:t>ed</w:t>
      </w:r>
      <w:r w:rsidRPr="001B7387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 new instances of </w:t>
      </w:r>
      <w:r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multiple salesforce </w:t>
      </w:r>
      <w:r w:rsidRPr="001B7387">
        <w:rPr>
          <w:rFonts w:asciiTheme="minorHAnsi" w:hAnsiTheme="minorHAnsi" w:cstheme="minorHAnsi"/>
          <w:color w:val="000000" w:themeColor="text1"/>
          <w:sz w:val="26"/>
          <w:szCs w:val="26"/>
        </w:rPr>
        <w:t>application</w:t>
      </w:r>
      <w:r>
        <w:rPr>
          <w:rFonts w:asciiTheme="minorHAnsi" w:hAnsiTheme="minorHAnsi" w:cstheme="minorHAnsi"/>
          <w:color w:val="000000" w:themeColor="text1"/>
          <w:sz w:val="26"/>
          <w:szCs w:val="26"/>
        </w:rPr>
        <w:t>s</w:t>
      </w:r>
      <w:r w:rsidRPr="001B7387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 from scratch</w:t>
      </w:r>
    </w:p>
    <w:p w:rsidR="00C26D4C" w:rsidP="00124755" w14:paraId="20F2F0BA" w14:textId="1A670AA0">
      <w:pPr>
        <w:widowControl w:val="0"/>
        <w:numPr>
          <w:ilvl w:val="0"/>
          <w:numId w:val="13"/>
        </w:numPr>
        <w:tabs>
          <w:tab w:val="num" w:pos="360"/>
        </w:tabs>
        <w:autoSpaceDE w:val="0"/>
        <w:autoSpaceDN w:val="0"/>
        <w:adjustRightInd w:val="0"/>
        <w:spacing w:after="120"/>
        <w:jc w:val="both"/>
        <w:rPr>
          <w:rFonts w:asciiTheme="minorHAnsi" w:hAnsiTheme="minorHAnsi" w:cstheme="minorHAnsi"/>
          <w:color w:val="000000" w:themeColor="text1"/>
          <w:sz w:val="26"/>
          <w:szCs w:val="26"/>
        </w:rPr>
      </w:pPr>
      <w:r>
        <w:rPr>
          <w:rFonts w:asciiTheme="minorHAnsi" w:hAnsiTheme="minorHAnsi" w:cstheme="minorHAnsi"/>
          <w:color w:val="000000" w:themeColor="text1"/>
          <w:sz w:val="26"/>
          <w:szCs w:val="26"/>
        </w:rPr>
        <w:t>Successfully implemented APIs and integration in salesforce</w:t>
      </w:r>
    </w:p>
    <w:p w:rsidR="00C26D4C" w:rsidP="00124755" w14:paraId="2309C90B" w14:textId="33205C74">
      <w:pPr>
        <w:widowControl w:val="0"/>
        <w:numPr>
          <w:ilvl w:val="0"/>
          <w:numId w:val="13"/>
        </w:numPr>
        <w:tabs>
          <w:tab w:val="num" w:pos="360"/>
        </w:tabs>
        <w:autoSpaceDE w:val="0"/>
        <w:autoSpaceDN w:val="0"/>
        <w:adjustRightInd w:val="0"/>
        <w:spacing w:after="120"/>
        <w:jc w:val="both"/>
        <w:rPr>
          <w:rFonts w:asciiTheme="minorHAnsi" w:hAnsiTheme="minorHAnsi" w:cstheme="minorHAnsi"/>
          <w:color w:val="000000" w:themeColor="text1"/>
          <w:sz w:val="26"/>
          <w:szCs w:val="26"/>
        </w:rPr>
      </w:pPr>
      <w:r>
        <w:rPr>
          <w:rFonts w:asciiTheme="minorHAnsi" w:hAnsiTheme="minorHAnsi" w:cstheme="minorHAnsi"/>
          <w:color w:val="000000" w:themeColor="text1"/>
          <w:sz w:val="26"/>
          <w:szCs w:val="26"/>
        </w:rPr>
        <w:t>Worked with WSDL for SOAP based web services</w:t>
      </w:r>
    </w:p>
    <w:p w:rsidR="00C26D4C" w:rsidRPr="00C26D4C" w:rsidP="00C26D4C" w14:paraId="4573A48C" w14:textId="6A7A1EFC">
      <w:pPr>
        <w:widowControl w:val="0"/>
        <w:numPr>
          <w:ilvl w:val="0"/>
          <w:numId w:val="13"/>
        </w:numPr>
        <w:tabs>
          <w:tab w:val="num" w:pos="360"/>
        </w:tabs>
        <w:autoSpaceDE w:val="0"/>
        <w:autoSpaceDN w:val="0"/>
        <w:adjustRightInd w:val="0"/>
        <w:spacing w:after="120"/>
        <w:jc w:val="both"/>
        <w:rPr>
          <w:rFonts w:asciiTheme="minorHAnsi" w:hAnsiTheme="minorHAnsi" w:cstheme="minorHAnsi"/>
          <w:color w:val="000000" w:themeColor="text1"/>
          <w:sz w:val="26"/>
          <w:szCs w:val="26"/>
        </w:rPr>
      </w:pPr>
      <w:r>
        <w:rPr>
          <w:rFonts w:asciiTheme="minorHAnsi" w:hAnsiTheme="minorHAnsi" w:cstheme="minorHAnsi"/>
          <w:color w:val="000000" w:themeColor="text1"/>
          <w:sz w:val="26"/>
          <w:szCs w:val="26"/>
        </w:rPr>
        <w:t>Worked with Custom reports and dashboards</w:t>
      </w:r>
    </w:p>
    <w:p w:rsidR="00572DCD" w:rsidP="00124755" w14:paraId="337DB66A" w14:textId="77777777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120"/>
        <w:jc w:val="both"/>
        <w:rPr>
          <w:rFonts w:asciiTheme="minorHAnsi" w:hAnsiTheme="minorHAnsi" w:cstheme="minorHAnsi"/>
          <w:color w:val="000000" w:themeColor="text1"/>
          <w:sz w:val="26"/>
          <w:szCs w:val="26"/>
        </w:rPr>
      </w:pPr>
      <w:r>
        <w:rPr>
          <w:rFonts w:asciiTheme="minorHAnsi" w:hAnsiTheme="minorHAnsi" w:cstheme="minorHAnsi"/>
          <w:color w:val="000000" w:themeColor="text1"/>
          <w:sz w:val="26"/>
          <w:szCs w:val="26"/>
        </w:rPr>
        <w:t>Deployment using Workbench, change sets and ANT tool.</w:t>
      </w:r>
    </w:p>
    <w:p w:rsidR="0021038A" w:rsidP="00AF5E80" w14:paraId="7900AE13" w14:textId="72DAA724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120"/>
        <w:jc w:val="both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134A08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Implemented </w:t>
      </w:r>
      <w:r w:rsidRPr="00AF5E80">
        <w:rPr>
          <w:rFonts w:asciiTheme="minorHAnsi" w:hAnsiTheme="minorHAnsi" w:cstheme="minorHAnsi"/>
          <w:bCs/>
          <w:color w:val="000000" w:themeColor="text1"/>
          <w:sz w:val="26"/>
          <w:szCs w:val="26"/>
        </w:rPr>
        <w:t>Security</w:t>
      </w:r>
      <w:r w:rsidRPr="00134A08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 and </w:t>
      </w:r>
      <w:r w:rsidRPr="00AF5E80">
        <w:rPr>
          <w:rFonts w:asciiTheme="minorHAnsi" w:hAnsiTheme="minorHAnsi" w:cstheme="minorHAnsi"/>
          <w:bCs/>
          <w:color w:val="000000" w:themeColor="text1"/>
          <w:sz w:val="26"/>
          <w:szCs w:val="26"/>
        </w:rPr>
        <w:t>Sharing Rules</w:t>
      </w:r>
      <w:r w:rsidRPr="00134A08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 at object, field, and record level for different users at different levels of organization.</w:t>
      </w:r>
    </w:p>
    <w:p w:rsidR="00AF5E80" w:rsidRPr="00AF5E80" w:rsidP="00AF5E80" w14:paraId="494AF53B" w14:textId="77777777">
      <w:pPr>
        <w:widowControl w:val="0"/>
        <w:autoSpaceDE w:val="0"/>
        <w:autoSpaceDN w:val="0"/>
        <w:adjustRightInd w:val="0"/>
        <w:spacing w:after="120"/>
        <w:ind w:left="360"/>
        <w:jc w:val="both"/>
        <w:rPr>
          <w:rFonts w:asciiTheme="minorHAnsi" w:hAnsiTheme="minorHAnsi" w:cstheme="minorHAnsi"/>
          <w:color w:val="000000" w:themeColor="text1"/>
          <w:sz w:val="26"/>
          <w:szCs w:val="26"/>
        </w:rPr>
      </w:pPr>
    </w:p>
    <w:p w:rsidR="00CD1D5E" w:rsidRPr="00CD1D5E" w:rsidP="00CF051F" w14:paraId="2A22FD33" w14:textId="77777777">
      <w:pPr>
        <w:spacing w:line="276" w:lineRule="auto"/>
        <w:jc w:val="both"/>
        <w:rPr>
          <w:b/>
          <w:bCs/>
          <w:sz w:val="26"/>
          <w:szCs w:val="26"/>
          <w:u w:val="single"/>
        </w:rPr>
      </w:pPr>
      <w:r w:rsidRPr="00CD1D5E">
        <w:rPr>
          <w:rFonts w:asciiTheme="minorHAnsi" w:hAnsiTheme="minorHAnsi" w:cstheme="minorHAnsi"/>
          <w:b/>
          <w:sz w:val="26"/>
          <w:szCs w:val="26"/>
          <w:u w:val="single"/>
        </w:rPr>
        <w:t>TECHNICAL SKILLS</w:t>
      </w:r>
      <w:r w:rsidRPr="00CD1D5E">
        <w:rPr>
          <w:b/>
          <w:bCs/>
          <w:sz w:val="26"/>
          <w:szCs w:val="26"/>
          <w:u w:val="single"/>
        </w:rPr>
        <w:t xml:space="preserve"> </w:t>
      </w:r>
      <w:r>
        <w:rPr>
          <w:b/>
          <w:bCs/>
          <w:sz w:val="26"/>
          <w:szCs w:val="26"/>
          <w:u w:val="single"/>
        </w:rPr>
        <w:t>:</w:t>
      </w:r>
    </w:p>
    <w:p w:rsidR="002C20E8" w:rsidRPr="00CD1D5E" w:rsidP="00CF051F" w14:paraId="1B584F64" w14:textId="4AA2E82C">
      <w:pPr>
        <w:spacing w:line="276" w:lineRule="auto"/>
        <w:jc w:val="both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CD1D5E">
        <w:rPr>
          <w:rFonts w:asciiTheme="minorHAnsi" w:hAnsiTheme="minorHAnsi" w:cstheme="minorHAnsi"/>
          <w:b/>
          <w:bCs/>
          <w:sz w:val="26"/>
          <w:szCs w:val="26"/>
          <w:u w:val="single"/>
        </w:rPr>
        <w:t>Salesforce</w:t>
      </w:r>
      <w:r w:rsidRPr="00CD1D5E">
        <w:rPr>
          <w:rFonts w:asciiTheme="minorHAnsi" w:hAnsiTheme="minorHAnsi" w:cstheme="minorHAnsi"/>
          <w:b/>
          <w:bCs/>
          <w:sz w:val="26"/>
          <w:szCs w:val="26"/>
        </w:rPr>
        <w:t>:</w:t>
      </w:r>
      <w:r w:rsidRPr="00CD1D5E">
        <w:rPr>
          <w:rFonts w:asciiTheme="minorHAnsi" w:hAnsiTheme="minorHAnsi" w:cstheme="minorHAnsi"/>
          <w:sz w:val="26"/>
          <w:szCs w:val="26"/>
        </w:rPr>
        <w:t xml:space="preserve"> </w:t>
      </w:r>
      <w:r w:rsidRPr="00CD1D5E" w:rsidR="00CF051F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CRM Functionality, User Authentication, Workflows, Approvals, Schema Builder,  Process builder, </w:t>
      </w:r>
      <w:r w:rsidRPr="00CD1D5E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Validation Rules, </w:t>
      </w:r>
      <w:r w:rsidRPr="00CD1D5E" w:rsidR="00CF051F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 </w:t>
      </w:r>
      <w:r w:rsidRPr="00CD1D5E">
        <w:rPr>
          <w:rFonts w:asciiTheme="minorHAnsi" w:hAnsiTheme="minorHAnsi" w:cstheme="minorHAnsi"/>
          <w:color w:val="000000" w:themeColor="text1"/>
          <w:sz w:val="26"/>
          <w:szCs w:val="26"/>
        </w:rPr>
        <w:t>Da</w:t>
      </w:r>
      <w:r w:rsidRPr="00CD1D5E" w:rsidR="00CF051F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ta Loader,  Reports, Dashboards, Triggers, Apex Classes,  </w:t>
      </w:r>
      <w:r w:rsidRPr="00CD1D5E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Schedule Apex, Batch Apex, </w:t>
      </w:r>
      <w:r w:rsidRPr="00CD1D5E" w:rsidR="00CF051F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 </w:t>
      </w:r>
      <w:r w:rsidRPr="00CD1D5E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SOQL, </w:t>
      </w:r>
      <w:r w:rsidRPr="00CD1D5E" w:rsidR="00CF051F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 </w:t>
      </w:r>
      <w:r w:rsidRPr="00CD1D5E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SOSL, </w:t>
      </w:r>
      <w:r w:rsidRPr="00CD1D5E" w:rsidR="00CF051F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 </w:t>
      </w:r>
      <w:r w:rsidRPr="00CD1D5E">
        <w:rPr>
          <w:rFonts w:asciiTheme="minorHAnsi" w:hAnsiTheme="minorHAnsi" w:cstheme="minorHAnsi"/>
          <w:color w:val="000000" w:themeColor="text1"/>
          <w:sz w:val="26"/>
          <w:szCs w:val="26"/>
        </w:rPr>
        <w:t>OWD, Visualforce</w:t>
      </w:r>
      <w:r w:rsidRPr="00CD1D5E" w:rsidR="00CF051F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 Pages</w:t>
      </w:r>
      <w:r w:rsidRPr="00CD1D5E" w:rsidR="003E669A">
        <w:rPr>
          <w:rFonts w:asciiTheme="minorHAnsi" w:hAnsiTheme="minorHAnsi" w:cstheme="minorHAnsi"/>
          <w:color w:val="000000" w:themeColor="text1"/>
          <w:sz w:val="26"/>
          <w:szCs w:val="26"/>
        </w:rPr>
        <w:t>, Lightning Functionality</w:t>
      </w:r>
      <w:r w:rsidR="00572DCD">
        <w:rPr>
          <w:rFonts w:asciiTheme="minorHAnsi" w:hAnsiTheme="minorHAnsi" w:cstheme="minorHAnsi"/>
          <w:color w:val="000000" w:themeColor="text1"/>
          <w:sz w:val="26"/>
          <w:szCs w:val="26"/>
        </w:rPr>
        <w:t>, Aura, Sales cloud, service cloud, marketing cloud</w:t>
      </w:r>
    </w:p>
    <w:p w:rsidR="00CF051F" w:rsidRPr="00CD1D5E" w:rsidP="00CF051F" w14:paraId="25EA7C35" w14:textId="0F585E4C">
      <w:pPr>
        <w:spacing w:line="312" w:lineRule="auto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CD1D5E">
        <w:rPr>
          <w:rFonts w:asciiTheme="minorHAnsi" w:hAnsiTheme="minorHAnsi" w:cstheme="minorHAnsi"/>
          <w:b/>
          <w:bCs/>
          <w:sz w:val="26"/>
          <w:szCs w:val="26"/>
          <w:u w:val="single"/>
        </w:rPr>
        <w:t>Programming Languages</w:t>
      </w:r>
      <w:r w:rsidRPr="00CD1D5E">
        <w:rPr>
          <w:rFonts w:asciiTheme="minorHAnsi" w:hAnsiTheme="minorHAnsi" w:cstheme="minorHAnsi"/>
          <w:b/>
          <w:bCs/>
          <w:sz w:val="26"/>
          <w:szCs w:val="26"/>
        </w:rPr>
        <w:t>:</w:t>
      </w:r>
      <w:r w:rsidRPr="00CD1D5E" w:rsidR="0021038A">
        <w:rPr>
          <w:rFonts w:asciiTheme="minorHAnsi" w:hAnsiTheme="minorHAnsi" w:cstheme="minorHAnsi"/>
          <w:sz w:val="26"/>
          <w:szCs w:val="26"/>
        </w:rPr>
        <w:t xml:space="preserve"> </w:t>
      </w:r>
      <w:r w:rsidRPr="00CD1D5E">
        <w:rPr>
          <w:rFonts w:asciiTheme="minorHAnsi" w:hAnsiTheme="minorHAnsi" w:cstheme="minorHAnsi"/>
          <w:color w:val="000000" w:themeColor="text1"/>
          <w:sz w:val="26"/>
          <w:szCs w:val="26"/>
        </w:rPr>
        <w:t>Apex, Visual force, Html</w:t>
      </w:r>
    </w:p>
    <w:p w:rsidR="00CF051F" w:rsidRPr="00CD1D5E" w:rsidP="00CF051F" w14:paraId="2FABBEAB" w14:textId="0097FF5F">
      <w:pPr>
        <w:spacing w:line="312" w:lineRule="auto"/>
        <w:rPr>
          <w:rFonts w:asciiTheme="minorHAnsi" w:hAnsiTheme="minorHAnsi" w:cstheme="minorHAnsi"/>
          <w:sz w:val="26"/>
          <w:szCs w:val="26"/>
        </w:rPr>
      </w:pPr>
      <w:r w:rsidRPr="00CD1D5E">
        <w:rPr>
          <w:rFonts w:asciiTheme="minorHAnsi" w:hAnsiTheme="minorHAnsi" w:cstheme="minorHAnsi"/>
          <w:b/>
          <w:bCs/>
          <w:sz w:val="26"/>
          <w:szCs w:val="26"/>
          <w:u w:val="single"/>
        </w:rPr>
        <w:t>Tools</w:t>
      </w:r>
      <w:r w:rsidRPr="00CD1D5E">
        <w:rPr>
          <w:rFonts w:asciiTheme="minorHAnsi" w:hAnsiTheme="minorHAnsi" w:cstheme="minorHAnsi"/>
          <w:b/>
          <w:bCs/>
          <w:sz w:val="26"/>
          <w:szCs w:val="26"/>
        </w:rPr>
        <w:t>:</w:t>
      </w:r>
      <w:r w:rsidRPr="00CD1D5E">
        <w:rPr>
          <w:rFonts w:asciiTheme="minorHAnsi" w:hAnsiTheme="minorHAnsi" w:cstheme="minorHAnsi"/>
          <w:sz w:val="26"/>
          <w:szCs w:val="26"/>
        </w:rPr>
        <w:t xml:space="preserve"> </w:t>
      </w:r>
      <w:r w:rsidR="00572DCD">
        <w:rPr>
          <w:rFonts w:asciiTheme="minorHAnsi" w:hAnsiTheme="minorHAnsi" w:cstheme="minorHAnsi"/>
          <w:sz w:val="26"/>
          <w:szCs w:val="26"/>
        </w:rPr>
        <w:t xml:space="preserve">Workbench, ANT, </w:t>
      </w:r>
      <w:r w:rsidRPr="00CD1D5E">
        <w:rPr>
          <w:rFonts w:asciiTheme="minorHAnsi" w:hAnsiTheme="minorHAnsi" w:cstheme="minorHAnsi"/>
          <w:color w:val="000000" w:themeColor="text1"/>
          <w:sz w:val="26"/>
          <w:szCs w:val="26"/>
        </w:rPr>
        <w:t>Data Loader, Force.Com, MS-Excel</w:t>
      </w:r>
    </w:p>
    <w:p w:rsidR="00CF051F" w:rsidP="00CF051F" w14:paraId="6ABE6F8C" w14:textId="77777777">
      <w:pPr>
        <w:spacing w:line="312" w:lineRule="auto"/>
      </w:pPr>
    </w:p>
    <w:p w:rsidR="00E50EAD" w:rsidP="0002095F" w14:paraId="26CA4E5D" w14:textId="77777777">
      <w:pPr>
        <w:spacing w:line="276" w:lineRule="auto"/>
        <w:jc w:val="both"/>
        <w:rPr>
          <w:rFonts w:asciiTheme="minorHAnsi" w:hAnsiTheme="minorHAnsi" w:cstheme="minorHAnsi"/>
          <w:b/>
          <w:sz w:val="26"/>
          <w:szCs w:val="26"/>
          <w:u w:val="single"/>
        </w:rPr>
      </w:pPr>
      <w:r w:rsidRPr="00CD1D5E">
        <w:rPr>
          <w:rFonts w:asciiTheme="minorHAnsi" w:hAnsiTheme="minorHAnsi" w:cstheme="minorHAnsi"/>
          <w:b/>
          <w:sz w:val="26"/>
          <w:szCs w:val="26"/>
          <w:u w:val="single"/>
        </w:rPr>
        <w:t>ACADEMIC BACKGROUND</w:t>
      </w:r>
      <w:r>
        <w:rPr>
          <w:rFonts w:asciiTheme="minorHAnsi" w:hAnsiTheme="minorHAnsi" w:cstheme="minorHAnsi"/>
          <w:b/>
          <w:sz w:val="26"/>
          <w:szCs w:val="26"/>
          <w:u w:val="single"/>
        </w:rPr>
        <w:t>:</w:t>
      </w:r>
    </w:p>
    <w:p w:rsidR="00CD1D5E" w:rsidRPr="00CD1D5E" w:rsidP="0002095F" w14:paraId="3A2D0CF8" w14:textId="77777777">
      <w:pPr>
        <w:spacing w:line="276" w:lineRule="auto"/>
        <w:jc w:val="both"/>
        <w:rPr>
          <w:rFonts w:ascii="Book Antiqua" w:hAnsi="Book Antiqua" w:cs="Tahoma"/>
          <w:b/>
          <w:color w:val="000000" w:themeColor="text1"/>
          <w:sz w:val="26"/>
          <w:szCs w:val="26"/>
          <w:u w:val="single"/>
        </w:rPr>
      </w:pPr>
    </w:p>
    <w:p w:rsidR="005A419F" w:rsidRPr="00CD1D5E" w:rsidP="00CD1D5E" w14:paraId="6D574EFF" w14:textId="77777777">
      <w:pPr>
        <w:rPr>
          <w:rFonts w:asciiTheme="minorHAnsi" w:hAnsiTheme="minorHAnsi" w:cstheme="minorHAnsi"/>
          <w:sz w:val="26"/>
          <w:szCs w:val="26"/>
        </w:rPr>
      </w:pPr>
      <w:r w:rsidRPr="00CD1D5E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Studied </w:t>
      </w:r>
      <w:r w:rsidRPr="00CD1D5E" w:rsidR="00CD1D5E">
        <w:rPr>
          <w:rFonts w:asciiTheme="minorHAnsi" w:hAnsiTheme="minorHAnsi" w:cstheme="minorHAnsi"/>
          <w:sz w:val="26"/>
          <w:szCs w:val="26"/>
        </w:rPr>
        <w:t>B.Tech</w:t>
      </w:r>
      <w:r w:rsidRPr="00CD1D5E" w:rsidR="00CD1D5E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 </w:t>
      </w:r>
      <w:r w:rsidRPr="00CD1D5E" w:rsidR="00D97861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from </w:t>
      </w:r>
      <w:r w:rsidRPr="00CD1D5E" w:rsidR="00CD1D5E">
        <w:rPr>
          <w:rFonts w:asciiTheme="minorHAnsi" w:hAnsiTheme="minorHAnsi" w:cstheme="minorHAnsi"/>
          <w:b/>
          <w:sz w:val="26"/>
          <w:szCs w:val="26"/>
        </w:rPr>
        <w:t>A.P.J. Abdul Kalam Technical University</w:t>
      </w:r>
      <w:r w:rsidRPr="00CD1D5E" w:rsidR="00CD1D5E">
        <w:rPr>
          <w:rFonts w:asciiTheme="minorHAnsi" w:hAnsiTheme="minorHAnsi" w:cstheme="minorHAnsi"/>
          <w:sz w:val="26"/>
          <w:szCs w:val="26"/>
        </w:rPr>
        <w:t xml:space="preserve"> </w:t>
      </w:r>
      <w:r w:rsidRPr="00CD1D5E" w:rsidR="00CD1D5E">
        <w:rPr>
          <w:rFonts w:asciiTheme="minorHAnsi" w:hAnsiTheme="minorHAnsi" w:cstheme="minorHAnsi"/>
          <w:color w:val="000000" w:themeColor="text1"/>
          <w:sz w:val="26"/>
          <w:szCs w:val="26"/>
        </w:rPr>
        <w:t>in 2012-2016</w:t>
      </w:r>
      <w:r w:rsidRPr="00CD1D5E" w:rsidR="00D97861">
        <w:rPr>
          <w:rFonts w:asciiTheme="minorHAnsi" w:hAnsiTheme="minorHAnsi" w:cstheme="minorHAnsi"/>
          <w:color w:val="000000" w:themeColor="text1"/>
          <w:sz w:val="26"/>
          <w:szCs w:val="26"/>
        </w:rPr>
        <w:t>.</w:t>
      </w:r>
    </w:p>
    <w:p w:rsidR="00232B62" w:rsidP="0002095F" w14:paraId="497E82B9" w14:textId="77777777">
      <w:pPr>
        <w:spacing w:line="276" w:lineRule="auto"/>
        <w:jc w:val="both"/>
        <w:rPr>
          <w:rFonts w:ascii="Book Antiqua" w:hAnsi="Book Antiqua" w:cs="Tahoma"/>
          <w:b/>
          <w:color w:val="000000" w:themeColor="text1"/>
          <w:sz w:val="28"/>
          <w:szCs w:val="28"/>
          <w:u w:val="single"/>
        </w:rPr>
      </w:pPr>
    </w:p>
    <w:p w:rsidR="00FE4576" w:rsidRPr="00A47FBF" w:rsidP="0002095F" w14:paraId="1569D73D" w14:textId="77777777">
      <w:pPr>
        <w:spacing w:line="276" w:lineRule="auto"/>
        <w:jc w:val="both"/>
        <w:rPr>
          <w:rFonts w:ascii="Book Antiqua" w:hAnsi="Book Antiqua" w:cs="Tahoma"/>
          <w:b/>
          <w:color w:val="000000" w:themeColor="text1"/>
          <w:sz w:val="28"/>
          <w:szCs w:val="28"/>
          <w:u w:val="single"/>
        </w:rPr>
      </w:pPr>
      <w:r w:rsidRPr="00CD1D5E">
        <w:rPr>
          <w:rFonts w:asciiTheme="minorHAnsi" w:hAnsiTheme="minorHAnsi" w:cstheme="minorHAnsi"/>
          <w:b/>
          <w:color w:val="000000" w:themeColor="text1"/>
          <w:sz w:val="26"/>
          <w:szCs w:val="26"/>
          <w:u w:val="single"/>
        </w:rPr>
        <w:t>EMPLOYMENT HISTORY</w:t>
      </w:r>
      <w:r w:rsidRPr="00A47FBF" w:rsidR="00261EC7">
        <w:rPr>
          <w:rFonts w:ascii="Book Antiqua" w:hAnsi="Book Antiqua" w:cs="Tahoma"/>
          <w:b/>
          <w:color w:val="000000" w:themeColor="text1"/>
          <w:sz w:val="28"/>
          <w:szCs w:val="28"/>
          <w:u w:val="single"/>
        </w:rPr>
        <w:t>:</w:t>
      </w:r>
      <w:r w:rsidRPr="00A47FBF" w:rsidR="00FF282A">
        <w:rPr>
          <w:rFonts w:ascii="Book Antiqua" w:hAnsi="Book Antiqua" w:cs="Tahoma"/>
          <w:b/>
          <w:color w:val="000000" w:themeColor="text1"/>
          <w:sz w:val="28"/>
          <w:szCs w:val="28"/>
          <w:u w:val="single"/>
        </w:rPr>
        <w:t xml:space="preserve">    </w:t>
      </w:r>
    </w:p>
    <w:p w:rsidR="00901A83" w:rsidRPr="00A47FBF" w:rsidP="0002095F" w14:paraId="18730572" w14:textId="77777777">
      <w:pPr>
        <w:spacing w:line="276" w:lineRule="auto"/>
        <w:jc w:val="both"/>
        <w:rPr>
          <w:rFonts w:ascii="Book Antiqua" w:hAnsi="Book Antiqua" w:cs="Tahoma"/>
          <w:b/>
          <w:color w:val="000000" w:themeColor="text1"/>
          <w:sz w:val="20"/>
          <w:szCs w:val="20"/>
          <w:u w:val="single"/>
        </w:rPr>
      </w:pPr>
      <w:r w:rsidRPr="00A47FBF">
        <w:rPr>
          <w:rFonts w:ascii="Book Antiqua" w:hAnsi="Book Antiqua" w:cs="Tahoma"/>
          <w:b/>
          <w:color w:val="000000" w:themeColor="text1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                     </w:t>
      </w:r>
    </w:p>
    <w:p w:rsidR="009700B3" w:rsidP="0002095F" w14:paraId="0FA4A86E" w14:textId="4DFBAF3F">
      <w:pPr>
        <w:pStyle w:val="ListParagraph"/>
        <w:numPr>
          <w:ilvl w:val="0"/>
          <w:numId w:val="32"/>
        </w:numPr>
        <w:spacing w:after="13"/>
        <w:ind w:right="-474"/>
        <w:jc w:val="both"/>
        <w:rPr>
          <w:rFonts w:eastAsia="Times New Roman" w:asciiTheme="minorHAnsi" w:hAnsiTheme="minorHAnsi" w:cstheme="minorHAnsi"/>
          <w:color w:val="000000" w:themeColor="text1"/>
          <w:sz w:val="26"/>
          <w:szCs w:val="26"/>
        </w:rPr>
      </w:pPr>
      <w:r w:rsidRPr="00874759">
        <w:rPr>
          <w:rFonts w:eastAsia="Times New Roman" w:asciiTheme="minorHAnsi" w:hAnsiTheme="minorHAnsi" w:cstheme="minorHAnsi"/>
          <w:color w:val="000000" w:themeColor="text1"/>
          <w:sz w:val="26"/>
          <w:szCs w:val="26"/>
        </w:rPr>
        <w:t>Work</w:t>
      </w:r>
      <w:r w:rsidR="00426465">
        <w:rPr>
          <w:rFonts w:eastAsia="Times New Roman" w:asciiTheme="minorHAnsi" w:hAnsiTheme="minorHAnsi" w:cstheme="minorHAnsi"/>
          <w:color w:val="000000" w:themeColor="text1"/>
          <w:sz w:val="26"/>
          <w:szCs w:val="26"/>
        </w:rPr>
        <w:t xml:space="preserve">ing </w:t>
      </w:r>
      <w:r w:rsidRPr="00874759">
        <w:rPr>
          <w:rFonts w:eastAsia="Times New Roman" w:asciiTheme="minorHAnsi" w:hAnsiTheme="minorHAnsi" w:cstheme="minorHAnsi"/>
          <w:color w:val="000000" w:themeColor="text1"/>
          <w:sz w:val="26"/>
          <w:szCs w:val="26"/>
        </w:rPr>
        <w:t>as</w:t>
      </w:r>
      <w:r w:rsidR="00426465">
        <w:rPr>
          <w:rFonts w:eastAsia="Times New Roman" w:asciiTheme="minorHAnsi" w:hAnsiTheme="minorHAnsi" w:cstheme="minorHAnsi"/>
          <w:color w:val="000000" w:themeColor="text1"/>
          <w:sz w:val="26"/>
          <w:szCs w:val="26"/>
        </w:rPr>
        <w:t xml:space="preserve"> </w:t>
      </w:r>
      <w:r w:rsidRPr="00EE3D74" w:rsidR="00EE3D74">
        <w:rPr>
          <w:rFonts w:eastAsia="Times New Roman" w:asciiTheme="minorHAnsi" w:hAnsiTheme="minorHAnsi" w:cstheme="minorHAnsi"/>
          <w:b/>
          <w:bCs/>
          <w:color w:val="000000" w:themeColor="text1"/>
          <w:sz w:val="26"/>
          <w:szCs w:val="26"/>
        </w:rPr>
        <w:t>Salesforce Consultant Lead</w:t>
      </w:r>
      <w:r w:rsidR="00EE3D74">
        <w:rPr>
          <w:rFonts w:eastAsia="Times New Roman" w:asciiTheme="minorHAnsi" w:hAnsiTheme="minorHAnsi" w:cstheme="minorHAnsi"/>
          <w:color w:val="000000" w:themeColor="text1"/>
          <w:sz w:val="26"/>
          <w:szCs w:val="26"/>
        </w:rPr>
        <w:t xml:space="preserve"> in </w:t>
      </w:r>
      <w:r w:rsidRPr="00EE3D74" w:rsidR="00EE3D74">
        <w:rPr>
          <w:rFonts w:eastAsia="Times New Roman" w:asciiTheme="minorHAnsi" w:hAnsiTheme="minorHAnsi" w:cstheme="minorHAnsi"/>
          <w:b/>
          <w:bCs/>
          <w:color w:val="000000" w:themeColor="text1"/>
          <w:sz w:val="26"/>
          <w:szCs w:val="26"/>
        </w:rPr>
        <w:t>Capgemini</w:t>
      </w:r>
      <w:r w:rsidR="00EE3D74">
        <w:rPr>
          <w:rFonts w:eastAsia="Times New Roman" w:asciiTheme="minorHAnsi" w:hAnsiTheme="minorHAnsi" w:cstheme="minorHAnsi"/>
          <w:color w:val="000000" w:themeColor="text1"/>
          <w:sz w:val="26"/>
          <w:szCs w:val="26"/>
        </w:rPr>
        <w:t xml:space="preserve"> </w:t>
      </w:r>
      <w:r w:rsidR="00426465">
        <w:rPr>
          <w:rFonts w:eastAsia="Times New Roman" w:asciiTheme="minorHAnsi" w:hAnsiTheme="minorHAnsi" w:cstheme="minorHAnsi"/>
          <w:color w:val="000000" w:themeColor="text1"/>
          <w:sz w:val="26"/>
          <w:szCs w:val="26"/>
        </w:rPr>
        <w:t>from April 2022 to present.</w:t>
      </w:r>
    </w:p>
    <w:p w:rsidR="00426465" w:rsidRPr="00426465" w:rsidP="00426465" w14:paraId="69EA6758" w14:textId="4256D383">
      <w:pPr>
        <w:pStyle w:val="ListParagraph"/>
        <w:numPr>
          <w:ilvl w:val="0"/>
          <w:numId w:val="32"/>
        </w:numPr>
        <w:spacing w:after="13"/>
        <w:ind w:right="-474"/>
        <w:jc w:val="both"/>
        <w:rPr>
          <w:rFonts w:eastAsia="Times New Roman" w:asciiTheme="minorHAnsi" w:hAnsiTheme="minorHAnsi" w:cstheme="minorHAnsi"/>
          <w:color w:val="000000" w:themeColor="text1"/>
          <w:sz w:val="26"/>
          <w:szCs w:val="26"/>
        </w:rPr>
      </w:pPr>
      <w:r w:rsidRPr="00874759">
        <w:rPr>
          <w:rFonts w:eastAsia="Times New Roman" w:asciiTheme="minorHAnsi" w:hAnsiTheme="minorHAnsi" w:cstheme="minorHAnsi"/>
          <w:color w:val="000000" w:themeColor="text1"/>
          <w:sz w:val="26"/>
          <w:szCs w:val="26"/>
        </w:rPr>
        <w:t xml:space="preserve">Worked as </w:t>
      </w:r>
      <w:r w:rsidRPr="00874759">
        <w:rPr>
          <w:rFonts w:eastAsia="Times New Roman" w:asciiTheme="minorHAnsi" w:hAnsiTheme="minorHAnsi" w:cstheme="minorHAnsi"/>
          <w:b/>
          <w:color w:val="000000" w:themeColor="text1"/>
          <w:sz w:val="26"/>
          <w:szCs w:val="26"/>
        </w:rPr>
        <w:t>S</w:t>
      </w:r>
      <w:r>
        <w:rPr>
          <w:rFonts w:eastAsia="Times New Roman" w:asciiTheme="minorHAnsi" w:hAnsiTheme="minorHAnsi" w:cstheme="minorHAnsi"/>
          <w:b/>
          <w:color w:val="000000" w:themeColor="text1"/>
          <w:sz w:val="26"/>
          <w:szCs w:val="26"/>
        </w:rPr>
        <w:t>ales</w:t>
      </w:r>
      <w:r w:rsidR="00D34FEB">
        <w:rPr>
          <w:rFonts w:eastAsia="Times New Roman" w:asciiTheme="minorHAnsi" w:hAnsiTheme="minorHAnsi" w:cstheme="minorHAnsi"/>
          <w:b/>
          <w:color w:val="000000" w:themeColor="text1"/>
          <w:sz w:val="26"/>
          <w:szCs w:val="26"/>
        </w:rPr>
        <w:t>force Developer</w:t>
      </w:r>
      <w:r w:rsidRPr="00874759">
        <w:rPr>
          <w:rFonts w:eastAsia="Times New Roman" w:asciiTheme="minorHAnsi" w:hAnsiTheme="minorHAnsi" w:cstheme="minorHAnsi"/>
          <w:b/>
          <w:color w:val="000000" w:themeColor="text1"/>
          <w:sz w:val="26"/>
          <w:szCs w:val="26"/>
        </w:rPr>
        <w:t xml:space="preserve"> </w:t>
      </w:r>
      <w:r w:rsidRPr="00874759">
        <w:rPr>
          <w:rFonts w:eastAsia="Times New Roman" w:asciiTheme="minorHAnsi" w:hAnsiTheme="minorHAnsi" w:cstheme="minorHAnsi"/>
          <w:color w:val="000000" w:themeColor="text1"/>
          <w:sz w:val="26"/>
          <w:szCs w:val="26"/>
        </w:rPr>
        <w:t xml:space="preserve">at </w:t>
      </w:r>
      <w:r w:rsidR="00D34FEB">
        <w:rPr>
          <w:rFonts w:eastAsia="Times New Roman" w:asciiTheme="minorHAnsi" w:hAnsiTheme="minorHAnsi" w:cstheme="minorHAnsi"/>
          <w:b/>
          <w:color w:val="000000" w:themeColor="text1"/>
          <w:sz w:val="26"/>
          <w:szCs w:val="26"/>
        </w:rPr>
        <w:t>T</w:t>
      </w:r>
      <w:r w:rsidR="00EE3D74">
        <w:rPr>
          <w:rFonts w:eastAsia="Times New Roman" w:asciiTheme="minorHAnsi" w:hAnsiTheme="minorHAnsi" w:cstheme="minorHAnsi"/>
          <w:b/>
          <w:color w:val="000000" w:themeColor="text1"/>
          <w:sz w:val="26"/>
          <w:szCs w:val="26"/>
        </w:rPr>
        <w:t>ech Mahindra</w:t>
      </w:r>
      <w:r w:rsidRPr="00874759">
        <w:rPr>
          <w:rFonts w:eastAsia="Times New Roman" w:asciiTheme="minorHAnsi" w:hAnsiTheme="minorHAnsi" w:cstheme="minorHAnsi"/>
          <w:b/>
          <w:color w:val="000000" w:themeColor="text1"/>
          <w:sz w:val="26"/>
          <w:szCs w:val="26"/>
        </w:rPr>
        <w:t xml:space="preserve"> </w:t>
      </w:r>
      <w:r w:rsidRPr="00874759">
        <w:rPr>
          <w:rFonts w:eastAsia="Times New Roman" w:asciiTheme="minorHAnsi" w:hAnsiTheme="minorHAnsi" w:cstheme="minorHAnsi"/>
          <w:color w:val="000000" w:themeColor="text1"/>
          <w:sz w:val="26"/>
          <w:szCs w:val="26"/>
        </w:rPr>
        <w:t>from August 2016</w:t>
      </w:r>
      <w:r>
        <w:rPr>
          <w:rFonts w:eastAsia="Times New Roman" w:asciiTheme="minorHAnsi" w:hAnsiTheme="minorHAnsi" w:cstheme="minorHAnsi"/>
          <w:color w:val="000000" w:themeColor="text1"/>
          <w:sz w:val="26"/>
          <w:szCs w:val="26"/>
        </w:rPr>
        <w:t xml:space="preserve"> to February 2021</w:t>
      </w:r>
      <w:r w:rsidRPr="00874759">
        <w:rPr>
          <w:rFonts w:eastAsia="Times New Roman" w:asciiTheme="minorHAnsi" w:hAnsiTheme="minorHAnsi" w:cstheme="minorHAnsi"/>
          <w:color w:val="000000" w:themeColor="text1"/>
          <w:sz w:val="26"/>
          <w:szCs w:val="26"/>
        </w:rPr>
        <w:t>.</w:t>
      </w:r>
    </w:p>
    <w:p w:rsidR="004F4948" w:rsidRPr="00874759" w:rsidP="0002095F" w14:paraId="3ADE3869" w14:textId="4B7ED9D4">
      <w:pPr>
        <w:pStyle w:val="ListParagraph"/>
        <w:numPr>
          <w:ilvl w:val="0"/>
          <w:numId w:val="32"/>
        </w:numPr>
        <w:spacing w:after="13"/>
        <w:ind w:right="-474"/>
        <w:jc w:val="both"/>
        <w:rPr>
          <w:rFonts w:eastAsia="Times New Roman" w:asciiTheme="minorHAnsi" w:hAnsiTheme="minorHAnsi" w:cstheme="minorHAnsi"/>
          <w:color w:val="000000" w:themeColor="text1"/>
          <w:sz w:val="26"/>
          <w:szCs w:val="26"/>
        </w:rPr>
      </w:pPr>
      <w:r>
        <w:rPr>
          <w:rFonts w:eastAsia="Times New Roman" w:asciiTheme="minorHAnsi" w:hAnsiTheme="minorHAnsi" w:cstheme="minorHAnsi"/>
          <w:color w:val="000000" w:themeColor="text1"/>
          <w:sz w:val="26"/>
          <w:szCs w:val="26"/>
        </w:rPr>
        <w:t xml:space="preserve">Worked as </w:t>
      </w:r>
      <w:r w:rsidRPr="00D80BF6">
        <w:rPr>
          <w:rFonts w:eastAsia="Times New Roman" w:asciiTheme="minorHAnsi" w:hAnsiTheme="minorHAnsi" w:cstheme="minorHAnsi"/>
          <w:b/>
          <w:bCs/>
          <w:color w:val="000000" w:themeColor="text1"/>
          <w:sz w:val="26"/>
          <w:szCs w:val="26"/>
        </w:rPr>
        <w:t>S</w:t>
      </w:r>
      <w:r w:rsidR="00426465">
        <w:rPr>
          <w:rFonts w:eastAsia="Times New Roman" w:asciiTheme="minorHAnsi" w:hAnsiTheme="minorHAnsi" w:cstheme="minorHAnsi"/>
          <w:b/>
          <w:bCs/>
          <w:color w:val="000000" w:themeColor="text1"/>
          <w:sz w:val="26"/>
          <w:szCs w:val="26"/>
        </w:rPr>
        <w:t>alesforc</w:t>
      </w:r>
      <w:r w:rsidRPr="00D80BF6">
        <w:rPr>
          <w:rFonts w:eastAsia="Times New Roman" w:asciiTheme="minorHAnsi" w:hAnsiTheme="minorHAnsi" w:cstheme="minorHAnsi"/>
          <w:b/>
          <w:bCs/>
          <w:color w:val="000000" w:themeColor="text1"/>
          <w:sz w:val="26"/>
          <w:szCs w:val="26"/>
        </w:rPr>
        <w:t xml:space="preserve">e </w:t>
      </w:r>
      <w:r w:rsidR="00D34FEB">
        <w:rPr>
          <w:rFonts w:eastAsia="Times New Roman" w:asciiTheme="minorHAnsi" w:hAnsiTheme="minorHAnsi" w:cstheme="minorHAnsi"/>
          <w:b/>
          <w:bCs/>
          <w:color w:val="000000" w:themeColor="text1"/>
          <w:sz w:val="26"/>
          <w:szCs w:val="26"/>
        </w:rPr>
        <w:t>Developer</w:t>
      </w:r>
      <w:r>
        <w:rPr>
          <w:rFonts w:eastAsia="Times New Roman" w:asciiTheme="minorHAnsi" w:hAnsiTheme="minorHAnsi" w:cstheme="minorHAnsi"/>
          <w:color w:val="000000" w:themeColor="text1"/>
          <w:sz w:val="26"/>
          <w:szCs w:val="26"/>
        </w:rPr>
        <w:t xml:space="preserve"> at </w:t>
      </w:r>
      <w:r w:rsidRPr="00EE3D74" w:rsidR="00D80BF6">
        <w:rPr>
          <w:rFonts w:eastAsia="Times New Roman" w:asciiTheme="minorHAnsi" w:hAnsiTheme="minorHAnsi" w:cstheme="minorHAnsi"/>
          <w:b/>
          <w:bCs/>
          <w:color w:val="000000" w:themeColor="text1"/>
          <w:sz w:val="26"/>
          <w:szCs w:val="26"/>
        </w:rPr>
        <w:t>Clobdata Techno Solutions Private limited</w:t>
      </w:r>
      <w:r w:rsidR="00D80BF6">
        <w:rPr>
          <w:rFonts w:eastAsia="Times New Roman" w:asciiTheme="minorHAnsi" w:hAnsiTheme="minorHAnsi" w:cstheme="minorHAnsi"/>
          <w:color w:val="000000" w:themeColor="text1"/>
          <w:sz w:val="26"/>
          <w:szCs w:val="26"/>
        </w:rPr>
        <w:t xml:space="preserve"> from February 2021 to </w:t>
      </w:r>
      <w:r w:rsidR="00426465">
        <w:rPr>
          <w:rFonts w:eastAsia="Times New Roman" w:asciiTheme="minorHAnsi" w:hAnsiTheme="minorHAnsi" w:cstheme="minorHAnsi"/>
          <w:color w:val="000000" w:themeColor="text1"/>
          <w:sz w:val="26"/>
          <w:szCs w:val="26"/>
        </w:rPr>
        <w:t>March 2022</w:t>
      </w:r>
      <w:r w:rsidR="00EE3D74">
        <w:rPr>
          <w:rFonts w:eastAsia="Times New Roman" w:asciiTheme="minorHAnsi" w:hAnsiTheme="minorHAnsi" w:cstheme="minorHAnsi"/>
          <w:color w:val="000000" w:themeColor="text1"/>
          <w:sz w:val="26"/>
          <w:szCs w:val="26"/>
        </w:rPr>
        <w:t>.</w:t>
      </w:r>
    </w:p>
    <w:p w:rsidR="00E50EAD" w:rsidRPr="00A47FBF" w:rsidP="0002095F" w14:paraId="7A26F3AD" w14:textId="77777777">
      <w:pPr>
        <w:tabs>
          <w:tab w:val="left" w:pos="7050"/>
        </w:tabs>
        <w:spacing w:line="276" w:lineRule="auto"/>
        <w:rPr>
          <w:rFonts w:ascii="Book Antiqua" w:hAnsi="Book Antiqua"/>
          <w:color w:val="000000" w:themeColor="text1"/>
        </w:rPr>
      </w:pPr>
      <w:r w:rsidRPr="00A47FBF">
        <w:rPr>
          <w:rFonts w:ascii="Book Antiqua" w:hAnsi="Book Antiqua"/>
          <w:color w:val="000000" w:themeColor="text1"/>
        </w:rPr>
        <w:tab/>
      </w:r>
    </w:p>
    <w:p w:rsidR="002B42E3" w:rsidP="0002095F" w14:paraId="435F2464" w14:textId="77777777">
      <w:pPr>
        <w:spacing w:line="276" w:lineRule="auto"/>
        <w:jc w:val="both"/>
        <w:rPr>
          <w:rFonts w:ascii="Book Antiqua" w:hAnsi="Book Antiqua" w:cs="Tahoma"/>
          <w:b/>
          <w:color w:val="000000" w:themeColor="text1"/>
          <w:sz w:val="28"/>
          <w:szCs w:val="28"/>
          <w:u w:val="single"/>
        </w:rPr>
      </w:pPr>
      <w:r w:rsidRPr="00CD1D5E">
        <w:rPr>
          <w:rFonts w:asciiTheme="minorHAnsi" w:hAnsiTheme="minorHAnsi" w:cstheme="minorHAnsi"/>
          <w:b/>
          <w:color w:val="000000" w:themeColor="text1"/>
          <w:sz w:val="26"/>
          <w:szCs w:val="26"/>
          <w:u w:val="single"/>
        </w:rPr>
        <w:t>PROJECTS SUMMARY</w:t>
      </w:r>
      <w:r w:rsidRPr="005329C0" w:rsidR="00261EC7">
        <w:rPr>
          <w:rFonts w:ascii="Book Antiqua" w:hAnsi="Book Antiqua" w:cs="Tahoma"/>
          <w:b/>
          <w:color w:val="000000" w:themeColor="text1"/>
          <w:sz w:val="28"/>
          <w:szCs w:val="28"/>
          <w:u w:val="single"/>
        </w:rPr>
        <w:t>:</w:t>
      </w:r>
    </w:p>
    <w:p w:rsidR="001946C7" w:rsidRPr="00B70A97" w:rsidP="00B70A97" w14:paraId="3403E393" w14:textId="77777777">
      <w:pPr>
        <w:jc w:val="both"/>
        <w:rPr>
          <w:rFonts w:ascii="Book Antiqua" w:hAnsi="Book Antiqua" w:cs="Calibri"/>
          <w:color w:val="000000" w:themeColor="text1"/>
        </w:rPr>
      </w:pPr>
    </w:p>
    <w:p w:rsidR="00CD1D5E" w:rsidRPr="00D82E7D" w:rsidP="00CD1D5E" w14:paraId="59F00C21" w14:textId="18469834">
      <w:pPr>
        <w:jc w:val="both"/>
        <w:rPr>
          <w:rFonts w:asciiTheme="minorHAnsi" w:hAnsiTheme="minorHAnsi" w:cstheme="minorHAnsi"/>
          <w:b/>
          <w:color w:val="000000"/>
          <w:sz w:val="26"/>
          <w:szCs w:val="26"/>
          <w:u w:val="single"/>
        </w:rPr>
      </w:pPr>
      <w:r w:rsidRPr="00CD1D5E">
        <w:rPr>
          <w:rFonts w:asciiTheme="minorHAnsi" w:hAnsiTheme="minorHAnsi" w:cstheme="minorHAnsi"/>
          <w:b/>
          <w:color w:val="000000"/>
          <w:sz w:val="26"/>
          <w:szCs w:val="26"/>
          <w:u w:val="single"/>
        </w:rPr>
        <w:t>Project #1</w:t>
      </w:r>
      <w:r w:rsidR="004F57BC">
        <w:rPr>
          <w:rFonts w:asciiTheme="minorHAnsi" w:hAnsiTheme="minorHAnsi" w:cstheme="minorHAnsi"/>
          <w:b/>
          <w:color w:val="000000"/>
          <w:sz w:val="26"/>
          <w:szCs w:val="26"/>
          <w:u w:val="single"/>
        </w:rPr>
        <w:t xml:space="preserve"> – Salesforce </w:t>
      </w:r>
      <w:r w:rsidR="00D82E7D">
        <w:rPr>
          <w:rFonts w:asciiTheme="minorHAnsi" w:hAnsiTheme="minorHAnsi" w:cstheme="minorHAnsi"/>
          <w:b/>
          <w:color w:val="000000"/>
          <w:sz w:val="26"/>
          <w:szCs w:val="26"/>
          <w:u w:val="single"/>
        </w:rPr>
        <w:t xml:space="preserve">app </w:t>
      </w:r>
      <w:r w:rsidR="004F57BC">
        <w:rPr>
          <w:rFonts w:asciiTheme="minorHAnsi" w:hAnsiTheme="minorHAnsi" w:cstheme="minorHAnsi"/>
          <w:b/>
          <w:color w:val="000000"/>
          <w:sz w:val="26"/>
          <w:szCs w:val="26"/>
          <w:u w:val="single"/>
        </w:rPr>
        <w:t>deployment and automatio</w:t>
      </w:r>
      <w:r w:rsidR="00D82E7D">
        <w:rPr>
          <w:rFonts w:asciiTheme="minorHAnsi" w:hAnsiTheme="minorHAnsi" w:cstheme="minorHAnsi"/>
          <w:b/>
          <w:color w:val="000000"/>
          <w:sz w:val="26"/>
          <w:szCs w:val="26"/>
          <w:u w:val="single"/>
        </w:rPr>
        <w:t>n</w:t>
      </w:r>
    </w:p>
    <w:p w:rsidR="00CD1D5E" w:rsidRPr="00CD1D5E" w:rsidP="00CD1D5E" w14:paraId="690E3B4E" w14:textId="77777777">
      <w:pPr>
        <w:jc w:val="both"/>
        <w:rPr>
          <w:rFonts w:asciiTheme="minorHAnsi" w:hAnsiTheme="minorHAnsi" w:cstheme="minorHAnsi"/>
          <w:b/>
          <w:color w:val="000000"/>
          <w:sz w:val="26"/>
          <w:szCs w:val="26"/>
        </w:rPr>
      </w:pPr>
    </w:p>
    <w:p w:rsidR="00CD1D5E" w:rsidRPr="00CD1D5E" w:rsidP="00CD1D5E" w14:paraId="62062010" w14:textId="66B5F0F3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Theme="minorHAnsi" w:hAnsiTheme="minorHAnsi" w:cstheme="minorHAnsi"/>
          <w:color w:val="000000"/>
          <w:sz w:val="26"/>
          <w:szCs w:val="26"/>
        </w:rPr>
      </w:pPr>
      <w:r w:rsidRPr="00CD1D5E">
        <w:rPr>
          <w:rFonts w:asciiTheme="minorHAnsi" w:hAnsiTheme="minorHAnsi" w:cstheme="minorHAnsi"/>
          <w:color w:val="000000"/>
          <w:sz w:val="26"/>
          <w:szCs w:val="26"/>
        </w:rPr>
        <w:t>D</w:t>
      </w:r>
      <w:r w:rsidR="004F57BC">
        <w:rPr>
          <w:rFonts w:asciiTheme="minorHAnsi" w:hAnsiTheme="minorHAnsi" w:cstheme="minorHAnsi"/>
          <w:color w:val="000000"/>
          <w:sz w:val="26"/>
          <w:szCs w:val="26"/>
        </w:rPr>
        <w:t>eveloped Apex code</w:t>
      </w:r>
      <w:r w:rsidR="00D82E7D">
        <w:rPr>
          <w:rFonts w:asciiTheme="minorHAnsi" w:hAnsiTheme="minorHAnsi" w:cstheme="minorHAnsi"/>
          <w:color w:val="000000"/>
          <w:sz w:val="26"/>
          <w:szCs w:val="26"/>
        </w:rPr>
        <w:t xml:space="preserve"> with triggers</w:t>
      </w:r>
      <w:r w:rsidR="004F57BC">
        <w:rPr>
          <w:rFonts w:asciiTheme="minorHAnsi" w:hAnsiTheme="minorHAnsi" w:cstheme="minorHAnsi"/>
          <w:color w:val="000000"/>
          <w:sz w:val="26"/>
          <w:szCs w:val="26"/>
        </w:rPr>
        <w:t xml:space="preserve"> to automate </w:t>
      </w:r>
      <w:r w:rsidR="00D82E7D">
        <w:rPr>
          <w:rFonts w:asciiTheme="minorHAnsi" w:hAnsiTheme="minorHAnsi" w:cstheme="minorHAnsi"/>
          <w:color w:val="000000"/>
          <w:sz w:val="26"/>
          <w:szCs w:val="26"/>
        </w:rPr>
        <w:t>Message licence cleanup in Salesforce.</w:t>
      </w:r>
    </w:p>
    <w:p w:rsidR="00CD1D5E" w:rsidP="00CD1D5E" w14:paraId="2008E1E7" w14:textId="410FF54C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Theme="minorHAnsi" w:hAnsiTheme="minorHAnsi" w:cstheme="minorHAnsi"/>
          <w:color w:val="000000"/>
          <w:sz w:val="26"/>
          <w:szCs w:val="26"/>
        </w:rPr>
      </w:pPr>
      <w:r>
        <w:rPr>
          <w:rFonts w:asciiTheme="minorHAnsi" w:hAnsiTheme="minorHAnsi" w:cstheme="minorHAnsi"/>
          <w:color w:val="000000"/>
          <w:sz w:val="26"/>
          <w:szCs w:val="26"/>
        </w:rPr>
        <w:t>Performed salesforce deployments using change sets, workbench, and ant tool.</w:t>
      </w:r>
    </w:p>
    <w:p w:rsidR="00D82E7D" w:rsidRPr="00CD1D5E" w:rsidP="00CD1D5E" w14:paraId="0F236DB8" w14:textId="722CDBE3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Theme="minorHAnsi" w:hAnsiTheme="minorHAnsi" w:cstheme="minorHAnsi"/>
          <w:color w:val="000000"/>
          <w:sz w:val="26"/>
          <w:szCs w:val="26"/>
        </w:rPr>
      </w:pPr>
      <w:r>
        <w:rPr>
          <w:rFonts w:asciiTheme="minorHAnsi" w:hAnsiTheme="minorHAnsi" w:cstheme="minorHAnsi"/>
          <w:color w:val="000000"/>
          <w:sz w:val="26"/>
          <w:szCs w:val="26"/>
        </w:rPr>
        <w:t>Completed salesforce DML operations using Dataloader.</w:t>
      </w:r>
    </w:p>
    <w:p w:rsidR="0013049B" w:rsidRPr="00176441" w:rsidP="00176441" w14:paraId="704F7DE0" w14:textId="02121784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Theme="minorHAnsi" w:hAnsiTheme="minorHAnsi" w:cstheme="minorHAnsi"/>
          <w:color w:val="000000"/>
          <w:sz w:val="26"/>
          <w:szCs w:val="26"/>
        </w:rPr>
      </w:pPr>
      <w:r w:rsidRPr="00CD1D5E">
        <w:rPr>
          <w:rFonts w:asciiTheme="minorHAnsi" w:hAnsiTheme="minorHAnsi" w:cstheme="minorHAnsi"/>
          <w:color w:val="000000"/>
          <w:sz w:val="26"/>
          <w:szCs w:val="26"/>
        </w:rPr>
        <w:t xml:space="preserve">Configured </w:t>
      </w:r>
      <w:r w:rsidR="00D82E7D">
        <w:rPr>
          <w:rFonts w:asciiTheme="minorHAnsi" w:hAnsiTheme="minorHAnsi" w:cstheme="minorHAnsi"/>
          <w:color w:val="000000"/>
          <w:sz w:val="26"/>
          <w:szCs w:val="26"/>
        </w:rPr>
        <w:t xml:space="preserve">salesforce </w:t>
      </w:r>
      <w:r w:rsidRPr="00CD1D5E">
        <w:rPr>
          <w:rFonts w:asciiTheme="minorHAnsi" w:hAnsiTheme="minorHAnsi" w:cstheme="minorHAnsi"/>
          <w:color w:val="000000"/>
          <w:sz w:val="26"/>
          <w:szCs w:val="26"/>
        </w:rPr>
        <w:t>application by creating new objects, page layouts, validation rule, support process.</w:t>
      </w:r>
    </w:p>
    <w:p w:rsidR="00CD1D5E" w:rsidP="0013049B" w14:paraId="349CF40F" w14:textId="77777777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Theme="minorHAnsi" w:hAnsiTheme="minorHAnsi" w:cstheme="minorHAnsi"/>
          <w:color w:val="000000"/>
          <w:sz w:val="26"/>
          <w:szCs w:val="26"/>
        </w:rPr>
      </w:pPr>
      <w:r w:rsidRPr="0013049B">
        <w:rPr>
          <w:rFonts w:asciiTheme="minorHAnsi" w:hAnsiTheme="minorHAnsi" w:cstheme="minorHAnsi"/>
          <w:color w:val="000000"/>
          <w:sz w:val="26"/>
          <w:szCs w:val="26"/>
        </w:rPr>
        <w:t xml:space="preserve">Create </w:t>
      </w:r>
      <w:r w:rsidRPr="00D82E7D">
        <w:rPr>
          <w:rFonts w:asciiTheme="minorHAnsi" w:hAnsiTheme="minorHAnsi" w:cstheme="minorHAnsi"/>
          <w:color w:val="000000"/>
          <w:sz w:val="26"/>
          <w:szCs w:val="26"/>
        </w:rPr>
        <w:t>email alerts</w:t>
      </w:r>
      <w:r w:rsidRPr="0013049B">
        <w:rPr>
          <w:rFonts w:asciiTheme="minorHAnsi" w:hAnsiTheme="minorHAnsi" w:cstheme="minorHAnsi"/>
          <w:color w:val="000000"/>
          <w:sz w:val="26"/>
          <w:szCs w:val="26"/>
        </w:rPr>
        <w:t xml:space="preserve"> and </w:t>
      </w:r>
      <w:r w:rsidRPr="00D82E7D">
        <w:rPr>
          <w:rFonts w:asciiTheme="minorHAnsi" w:hAnsiTheme="minorHAnsi" w:cstheme="minorHAnsi"/>
          <w:color w:val="000000"/>
          <w:sz w:val="26"/>
          <w:szCs w:val="26"/>
        </w:rPr>
        <w:t>approval process</w:t>
      </w:r>
      <w:r w:rsidRPr="0013049B">
        <w:rPr>
          <w:rFonts w:asciiTheme="minorHAnsi" w:hAnsiTheme="minorHAnsi" w:cstheme="minorHAnsi"/>
          <w:color w:val="000000"/>
          <w:sz w:val="26"/>
          <w:szCs w:val="26"/>
        </w:rPr>
        <w:t xml:space="preserve"> as part of business process automation</w:t>
      </w:r>
    </w:p>
    <w:p w:rsidR="0013049B" w:rsidRPr="00176441" w:rsidP="0013049B" w14:paraId="044BBCB1" w14:textId="692D903B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Theme="minorHAnsi" w:hAnsiTheme="minorHAnsi" w:cstheme="minorHAnsi"/>
          <w:color w:val="000000"/>
          <w:sz w:val="26"/>
          <w:szCs w:val="26"/>
        </w:rPr>
      </w:pPr>
      <w:r>
        <w:rPr>
          <w:rFonts w:asciiTheme="minorHAnsi" w:hAnsiTheme="minorHAnsi" w:cstheme="minorHAnsi"/>
          <w:color w:val="000000"/>
          <w:sz w:val="26"/>
          <w:szCs w:val="26"/>
        </w:rPr>
        <w:t xml:space="preserve">Customised Salesforce app using </w:t>
      </w:r>
      <w:r w:rsidRPr="00176441">
        <w:rPr>
          <w:rFonts w:asciiTheme="minorHAnsi" w:hAnsiTheme="minorHAnsi" w:cstheme="minorHAnsi"/>
          <w:bCs/>
          <w:color w:val="000000"/>
          <w:sz w:val="26"/>
          <w:szCs w:val="26"/>
        </w:rPr>
        <w:t>Lightning Aura Components</w:t>
      </w:r>
      <w:r>
        <w:rPr>
          <w:rFonts w:asciiTheme="minorHAnsi" w:hAnsiTheme="minorHAnsi" w:cstheme="minorHAnsi"/>
          <w:bCs/>
          <w:color w:val="000000"/>
          <w:sz w:val="26"/>
          <w:szCs w:val="26"/>
        </w:rPr>
        <w:t>.</w:t>
      </w:r>
    </w:p>
    <w:p w:rsidR="00176441" w:rsidRPr="00176441" w:rsidP="0013049B" w14:paraId="1403272E" w14:textId="5DBE4B4E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Theme="minorHAnsi" w:hAnsiTheme="minorHAnsi" w:cstheme="minorHAnsi"/>
          <w:color w:val="000000"/>
          <w:sz w:val="26"/>
          <w:szCs w:val="26"/>
        </w:rPr>
      </w:pPr>
      <w:r>
        <w:rPr>
          <w:rFonts w:asciiTheme="minorHAnsi" w:hAnsiTheme="minorHAnsi" w:cstheme="minorHAnsi"/>
          <w:bCs/>
          <w:color w:val="000000"/>
          <w:sz w:val="26"/>
          <w:szCs w:val="26"/>
        </w:rPr>
        <w:t>Built contact management, opportunity pipeline, dashboard and task management – using Aura component.</w:t>
      </w:r>
    </w:p>
    <w:p w:rsidR="00176441" w:rsidRPr="0013049B" w:rsidP="0013049B" w14:paraId="685BE233" w14:textId="18A952FE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Theme="minorHAnsi" w:hAnsiTheme="minorHAnsi" w:cstheme="minorHAnsi"/>
          <w:color w:val="000000"/>
          <w:sz w:val="26"/>
          <w:szCs w:val="26"/>
        </w:rPr>
      </w:pPr>
      <w:r>
        <w:rPr>
          <w:rFonts w:asciiTheme="minorHAnsi" w:hAnsiTheme="minorHAnsi" w:cstheme="minorHAnsi"/>
          <w:bCs/>
          <w:color w:val="000000"/>
          <w:sz w:val="26"/>
          <w:szCs w:val="26"/>
        </w:rPr>
        <w:t xml:space="preserve">Created service catalog, event management system </w:t>
      </w:r>
      <w:r w:rsidR="00B84D69">
        <w:rPr>
          <w:rFonts w:asciiTheme="minorHAnsi" w:hAnsiTheme="minorHAnsi" w:cstheme="minorHAnsi"/>
          <w:bCs/>
          <w:color w:val="000000"/>
          <w:sz w:val="26"/>
          <w:szCs w:val="26"/>
        </w:rPr>
        <w:t>, sales performance dashboard, customer support portal and time tracking application – using Lightning Web component</w:t>
      </w:r>
    </w:p>
    <w:p w:rsidR="00291A42" w:rsidRPr="00A37EBC" w:rsidP="00A37EBC" w14:paraId="68929296" w14:textId="77777777">
      <w:pPr>
        <w:spacing w:line="276" w:lineRule="auto"/>
        <w:jc w:val="both"/>
        <w:rPr>
          <w:rFonts w:ascii="Book Antiqua" w:hAnsi="Book Antiqua" w:cs="Calibri"/>
          <w:color w:val="000000" w:themeColor="text1"/>
        </w:rPr>
      </w:pPr>
    </w:p>
    <w:p w:rsidR="002B3FEE" w:rsidP="002B3FEE" w14:paraId="5A0E7ED9" w14:textId="77777777">
      <w:pPr>
        <w:pStyle w:val="PlainText"/>
        <w:spacing w:before="120" w:line="276" w:lineRule="auto"/>
        <w:ind w:left="360"/>
        <w:jc w:val="both"/>
        <w:rPr>
          <w:rFonts w:ascii="Book Antiqua" w:hAnsi="Book Antiqua" w:cs="Calibri"/>
          <w:color w:val="000000" w:themeColor="text1"/>
          <w:sz w:val="24"/>
          <w:szCs w:val="24"/>
        </w:rPr>
      </w:pPr>
    </w:p>
    <w:p w:rsidR="00874759" w:rsidRPr="00874759" w:rsidP="00874759" w14:paraId="79253C6C" w14:textId="77777777">
      <w:pPr>
        <w:jc w:val="both"/>
        <w:rPr>
          <w:rFonts w:eastAsia="Calibri" w:asciiTheme="minorHAnsi" w:hAnsiTheme="minorHAnsi" w:cstheme="minorHAnsi"/>
          <w:b/>
          <w:color w:val="000000"/>
          <w:sz w:val="26"/>
          <w:szCs w:val="26"/>
          <w:u w:val="single"/>
        </w:rPr>
      </w:pPr>
      <w:r w:rsidRPr="00874759">
        <w:rPr>
          <w:rFonts w:asciiTheme="minorHAnsi" w:hAnsiTheme="minorHAnsi" w:cstheme="minorHAnsi"/>
          <w:b/>
          <w:color w:val="000000"/>
          <w:sz w:val="26"/>
          <w:szCs w:val="26"/>
          <w:u w:val="single"/>
        </w:rPr>
        <w:t>Project #2</w:t>
      </w:r>
    </w:p>
    <w:p w:rsidR="00874759" w:rsidRPr="00AF5E80" w:rsidP="00874759" w14:paraId="1B17E256" w14:textId="6198625D">
      <w:pPr>
        <w:jc w:val="both"/>
        <w:rPr>
          <w:rFonts w:asciiTheme="minorHAnsi" w:hAnsiTheme="minorHAnsi" w:cstheme="minorHAnsi"/>
          <w:bCs/>
          <w:color w:val="000000"/>
          <w:sz w:val="26"/>
          <w:szCs w:val="26"/>
        </w:rPr>
      </w:pPr>
    </w:p>
    <w:p w:rsidR="00B84D69" w:rsidP="00874759" w14:paraId="22AABB85" w14:textId="2D9F3704">
      <w:pPr>
        <w:numPr>
          <w:ilvl w:val="0"/>
          <w:numId w:val="44"/>
        </w:numPr>
        <w:tabs>
          <w:tab w:val="left" w:pos="1410"/>
        </w:tabs>
        <w:ind w:left="72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Done mobile sales enablement using Sales cloud.</w:t>
      </w:r>
    </w:p>
    <w:p w:rsidR="00AF5E80" w:rsidP="00874759" w14:paraId="500E4D2C" w14:textId="04267FF5">
      <w:pPr>
        <w:numPr>
          <w:ilvl w:val="0"/>
          <w:numId w:val="44"/>
        </w:numPr>
        <w:tabs>
          <w:tab w:val="left" w:pos="1410"/>
        </w:tabs>
        <w:ind w:left="72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Used </w:t>
      </w:r>
      <w:r w:rsidR="00EE3D74">
        <w:rPr>
          <w:rFonts w:asciiTheme="minorHAnsi" w:hAnsiTheme="minorHAnsi" w:cstheme="minorHAnsi"/>
          <w:sz w:val="26"/>
          <w:szCs w:val="26"/>
        </w:rPr>
        <w:t>Salesforce</w:t>
      </w:r>
      <w:r>
        <w:rPr>
          <w:rFonts w:asciiTheme="minorHAnsi" w:hAnsiTheme="minorHAnsi" w:cstheme="minorHAnsi"/>
          <w:sz w:val="26"/>
          <w:szCs w:val="26"/>
        </w:rPr>
        <w:t xml:space="preserve"> custom formula fields and workflow rules to create a custom lead </w:t>
      </w:r>
      <w:r w:rsidR="00EE3D74">
        <w:rPr>
          <w:rFonts w:asciiTheme="minorHAnsi" w:hAnsiTheme="minorHAnsi" w:cstheme="minorHAnsi"/>
          <w:sz w:val="26"/>
          <w:szCs w:val="26"/>
        </w:rPr>
        <w:t>scoring</w:t>
      </w:r>
      <w:r>
        <w:rPr>
          <w:rFonts w:asciiTheme="minorHAnsi" w:hAnsiTheme="minorHAnsi" w:cstheme="minorHAnsi"/>
          <w:sz w:val="26"/>
          <w:szCs w:val="26"/>
        </w:rPr>
        <w:t xml:space="preserve"> algorithm.</w:t>
      </w:r>
    </w:p>
    <w:p w:rsidR="00B84D69" w:rsidP="00874759" w14:paraId="19EA4C2F" w14:textId="65996C7D">
      <w:pPr>
        <w:numPr>
          <w:ilvl w:val="0"/>
          <w:numId w:val="44"/>
        </w:numPr>
        <w:tabs>
          <w:tab w:val="left" w:pos="1410"/>
        </w:tabs>
        <w:ind w:left="72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Involved in Lead conversion Automation using Sales cloud.</w:t>
      </w:r>
    </w:p>
    <w:p w:rsidR="00B84D69" w:rsidP="00874759" w14:paraId="49E3EE8C" w14:textId="352E0B42">
      <w:pPr>
        <w:numPr>
          <w:ilvl w:val="0"/>
          <w:numId w:val="44"/>
        </w:numPr>
        <w:tabs>
          <w:tab w:val="left" w:pos="1410"/>
        </w:tabs>
        <w:ind w:left="72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Workflow automation using sales cloud</w:t>
      </w:r>
    </w:p>
    <w:p w:rsidR="00874759" w:rsidRPr="00874759" w:rsidP="00874759" w14:paraId="6C3F1889" w14:textId="0C043367">
      <w:pPr>
        <w:numPr>
          <w:ilvl w:val="0"/>
          <w:numId w:val="44"/>
        </w:numPr>
        <w:tabs>
          <w:tab w:val="left" w:pos="1410"/>
        </w:tabs>
        <w:ind w:left="720" w:hanging="360"/>
        <w:rPr>
          <w:rFonts w:asciiTheme="minorHAnsi" w:hAnsiTheme="minorHAnsi" w:cstheme="minorHAnsi"/>
          <w:sz w:val="26"/>
          <w:szCs w:val="26"/>
        </w:rPr>
      </w:pPr>
      <w:r w:rsidRPr="00874759">
        <w:rPr>
          <w:rFonts w:asciiTheme="minorHAnsi" w:hAnsiTheme="minorHAnsi" w:cstheme="minorHAnsi"/>
          <w:sz w:val="26"/>
          <w:szCs w:val="26"/>
        </w:rPr>
        <w:t>Customization of the Organization Profile, creation of custom objects, custom fields, formula</w:t>
      </w:r>
      <w:r w:rsidR="00AF5E80">
        <w:rPr>
          <w:rFonts w:asciiTheme="minorHAnsi" w:hAnsiTheme="minorHAnsi" w:cstheme="minorHAnsi"/>
          <w:sz w:val="26"/>
          <w:szCs w:val="26"/>
        </w:rPr>
        <w:t xml:space="preserve"> </w:t>
      </w:r>
      <w:r w:rsidRPr="00874759">
        <w:rPr>
          <w:rFonts w:asciiTheme="minorHAnsi" w:hAnsiTheme="minorHAnsi" w:cstheme="minorHAnsi"/>
          <w:sz w:val="26"/>
          <w:szCs w:val="26"/>
        </w:rPr>
        <w:t>fields as per the Requirement.</w:t>
      </w:r>
    </w:p>
    <w:p w:rsidR="00874759" w:rsidRPr="00874759" w:rsidP="00874759" w14:paraId="4B9D3FBF" w14:textId="77777777">
      <w:pPr>
        <w:numPr>
          <w:ilvl w:val="0"/>
          <w:numId w:val="44"/>
        </w:numPr>
        <w:tabs>
          <w:tab w:val="left" w:pos="1410"/>
        </w:tabs>
        <w:ind w:left="720" w:hanging="360"/>
        <w:rPr>
          <w:rFonts w:asciiTheme="minorHAnsi" w:hAnsiTheme="minorHAnsi" w:cstheme="minorHAnsi"/>
          <w:sz w:val="26"/>
          <w:szCs w:val="26"/>
        </w:rPr>
      </w:pPr>
      <w:r w:rsidRPr="00874759">
        <w:rPr>
          <w:rFonts w:asciiTheme="minorHAnsi" w:hAnsiTheme="minorHAnsi" w:cstheme="minorHAnsi"/>
          <w:sz w:val="26"/>
          <w:szCs w:val="26"/>
        </w:rPr>
        <w:t>Creation of Page layout for custom object as well as standard objects for respected Profiles.</w:t>
      </w:r>
    </w:p>
    <w:p w:rsidR="00874759" w:rsidRPr="00874759" w:rsidP="00874759" w14:paraId="6AA36584" w14:textId="1834ABB2">
      <w:pPr>
        <w:numPr>
          <w:ilvl w:val="0"/>
          <w:numId w:val="44"/>
        </w:numPr>
        <w:tabs>
          <w:tab w:val="left" w:pos="1410"/>
        </w:tabs>
        <w:ind w:left="720" w:hanging="360"/>
        <w:rPr>
          <w:rFonts w:asciiTheme="minorHAnsi" w:hAnsiTheme="minorHAnsi" w:cstheme="minorHAnsi"/>
          <w:sz w:val="26"/>
          <w:szCs w:val="26"/>
        </w:rPr>
      </w:pPr>
      <w:r w:rsidRPr="00874759">
        <w:rPr>
          <w:rFonts w:asciiTheme="minorHAnsi" w:hAnsiTheme="minorHAnsi" w:cstheme="minorHAnsi"/>
          <w:sz w:val="26"/>
          <w:szCs w:val="26"/>
        </w:rPr>
        <w:t>Evaluate data entry, import processes, and ensures proper data quality standards along with Apex Data Loader.</w:t>
      </w:r>
    </w:p>
    <w:p w:rsidR="00874759" w:rsidRPr="00874759" w:rsidP="00874759" w14:paraId="197A5EB5" w14:textId="18E11E2B">
      <w:pPr>
        <w:numPr>
          <w:ilvl w:val="0"/>
          <w:numId w:val="44"/>
        </w:numPr>
        <w:tabs>
          <w:tab w:val="left" w:pos="1410"/>
        </w:tabs>
        <w:ind w:left="720" w:hanging="360"/>
        <w:rPr>
          <w:rFonts w:asciiTheme="minorHAnsi" w:hAnsiTheme="minorHAnsi" w:cstheme="minorHAnsi"/>
          <w:sz w:val="26"/>
          <w:szCs w:val="26"/>
        </w:rPr>
      </w:pPr>
      <w:r w:rsidRPr="00874759">
        <w:rPr>
          <w:rFonts w:asciiTheme="minorHAnsi" w:hAnsiTheme="minorHAnsi" w:cstheme="minorHAnsi"/>
          <w:sz w:val="26"/>
          <w:szCs w:val="26"/>
        </w:rPr>
        <w:t>Maintain</w:t>
      </w:r>
      <w:r w:rsidR="00EE3D74">
        <w:rPr>
          <w:rFonts w:asciiTheme="minorHAnsi" w:hAnsiTheme="minorHAnsi" w:cstheme="minorHAnsi"/>
          <w:sz w:val="26"/>
          <w:szCs w:val="26"/>
        </w:rPr>
        <w:t xml:space="preserve">, </w:t>
      </w:r>
      <w:r w:rsidRPr="00874759">
        <w:rPr>
          <w:rFonts w:asciiTheme="minorHAnsi" w:hAnsiTheme="minorHAnsi" w:cstheme="minorHAnsi"/>
          <w:sz w:val="26"/>
          <w:szCs w:val="26"/>
        </w:rPr>
        <w:t>enhance and create workflows and validation rules.</w:t>
      </w:r>
    </w:p>
    <w:p w:rsidR="00874759" w:rsidP="00874759" w14:paraId="069012DC" w14:textId="77777777">
      <w:pPr>
        <w:numPr>
          <w:ilvl w:val="0"/>
          <w:numId w:val="44"/>
        </w:numPr>
        <w:tabs>
          <w:tab w:val="left" w:pos="1410"/>
        </w:tabs>
        <w:ind w:left="720" w:hanging="360"/>
        <w:rPr>
          <w:rFonts w:asciiTheme="minorHAnsi" w:hAnsiTheme="minorHAnsi" w:cstheme="minorHAnsi"/>
          <w:sz w:val="26"/>
          <w:szCs w:val="26"/>
        </w:rPr>
      </w:pPr>
      <w:r w:rsidRPr="00874759">
        <w:rPr>
          <w:rFonts w:asciiTheme="minorHAnsi" w:hAnsiTheme="minorHAnsi" w:cstheme="minorHAnsi"/>
          <w:sz w:val="26"/>
          <w:szCs w:val="26"/>
        </w:rPr>
        <w:t>Interacting with the end users</w:t>
      </w:r>
      <w:r w:rsidR="0013049B">
        <w:rPr>
          <w:rFonts w:asciiTheme="minorHAnsi" w:hAnsiTheme="minorHAnsi" w:cstheme="minorHAnsi"/>
          <w:sz w:val="26"/>
          <w:szCs w:val="26"/>
        </w:rPr>
        <w:t xml:space="preserve"> for testing of the application</w:t>
      </w:r>
    </w:p>
    <w:p w:rsidR="0013049B" w:rsidRPr="00874759" w:rsidP="00874759" w14:paraId="603031E0" w14:textId="77777777">
      <w:pPr>
        <w:numPr>
          <w:ilvl w:val="0"/>
          <w:numId w:val="44"/>
        </w:numPr>
        <w:tabs>
          <w:tab w:val="left" w:pos="1410"/>
        </w:tabs>
        <w:ind w:left="72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Development – APEX and Lightning Aura Components</w:t>
      </w:r>
    </w:p>
    <w:p w:rsidR="00874759" w:rsidP="00874759" w14:paraId="33F641CE" w14:textId="2CCE2EE3">
      <w:pPr>
        <w:tabs>
          <w:tab w:val="left" w:pos="1410"/>
        </w:tabs>
        <w:rPr>
          <w:rFonts w:asciiTheme="minorHAnsi" w:hAnsiTheme="minorHAnsi" w:cstheme="minorHAnsi"/>
          <w:sz w:val="26"/>
          <w:szCs w:val="26"/>
        </w:rPr>
      </w:pPr>
    </w:p>
    <w:p w:rsidR="00AF5E80" w:rsidP="00874759" w14:paraId="7CE9975F" w14:textId="286120B5">
      <w:pPr>
        <w:tabs>
          <w:tab w:val="left" w:pos="1410"/>
        </w:tabs>
        <w:rPr>
          <w:rFonts w:asciiTheme="minorHAnsi" w:hAnsiTheme="minorHAnsi" w:cstheme="minorHAnsi"/>
          <w:sz w:val="26"/>
          <w:szCs w:val="26"/>
        </w:rPr>
      </w:pPr>
    </w:p>
    <w:p w:rsidR="00AF5E80" w:rsidP="00874759" w14:paraId="313089B6" w14:textId="2E1FC94F">
      <w:pPr>
        <w:tabs>
          <w:tab w:val="left" w:pos="1410"/>
        </w:tabs>
        <w:rPr>
          <w:rFonts w:asciiTheme="minorHAnsi" w:hAnsiTheme="minorHAnsi" w:cstheme="minorHAnsi"/>
          <w:sz w:val="26"/>
          <w:szCs w:val="26"/>
        </w:rPr>
      </w:pPr>
    </w:p>
    <w:p w:rsidR="00AF5E80" w:rsidRPr="00874759" w:rsidP="00AF5E80" w14:paraId="20C65E8F" w14:textId="6D68A419">
      <w:pPr>
        <w:jc w:val="both"/>
        <w:rPr>
          <w:rFonts w:eastAsia="Calibri" w:asciiTheme="minorHAnsi" w:hAnsiTheme="minorHAnsi" w:cstheme="minorHAnsi"/>
          <w:b/>
          <w:color w:val="000000"/>
          <w:sz w:val="26"/>
          <w:szCs w:val="26"/>
          <w:u w:val="single"/>
        </w:rPr>
      </w:pPr>
      <w:r w:rsidRPr="00874759">
        <w:rPr>
          <w:rFonts w:asciiTheme="minorHAnsi" w:hAnsiTheme="minorHAnsi" w:cstheme="minorHAnsi"/>
          <w:b/>
          <w:color w:val="000000"/>
          <w:sz w:val="26"/>
          <w:szCs w:val="26"/>
          <w:u w:val="single"/>
        </w:rPr>
        <w:t>Project #</w:t>
      </w:r>
      <w:r>
        <w:rPr>
          <w:rFonts w:asciiTheme="minorHAnsi" w:hAnsiTheme="minorHAnsi" w:cstheme="minorHAnsi"/>
          <w:b/>
          <w:color w:val="000000"/>
          <w:sz w:val="26"/>
          <w:szCs w:val="26"/>
          <w:u w:val="single"/>
        </w:rPr>
        <w:t>3</w:t>
      </w:r>
    </w:p>
    <w:p w:rsidR="00AF5E80" w:rsidRPr="00AF5E80" w:rsidP="00AF5E80" w14:paraId="75266757" w14:textId="77777777">
      <w:pPr>
        <w:jc w:val="both"/>
        <w:rPr>
          <w:rFonts w:asciiTheme="minorHAnsi" w:hAnsiTheme="minorHAnsi" w:cstheme="minorHAnsi"/>
          <w:bCs/>
          <w:color w:val="000000"/>
          <w:sz w:val="26"/>
          <w:szCs w:val="26"/>
        </w:rPr>
      </w:pPr>
    </w:p>
    <w:p w:rsidR="00AF5E80" w:rsidP="00AF5E80" w14:paraId="5D577B2D" w14:textId="50E9ACCA">
      <w:pPr>
        <w:numPr>
          <w:ilvl w:val="0"/>
          <w:numId w:val="44"/>
        </w:numPr>
        <w:tabs>
          <w:tab w:val="left" w:pos="1410"/>
        </w:tabs>
        <w:ind w:left="72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Worked with journey builder in Marketing cloud, involved in basic email automation</w:t>
      </w:r>
    </w:p>
    <w:p w:rsidR="00AF5E80" w:rsidP="00AF5E80" w14:paraId="001D4FE2" w14:textId="2A8AA25D">
      <w:pPr>
        <w:numPr>
          <w:ilvl w:val="0"/>
          <w:numId w:val="44"/>
        </w:numPr>
        <w:tabs>
          <w:tab w:val="left" w:pos="1410"/>
        </w:tabs>
        <w:ind w:left="72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Custom application development</w:t>
      </w:r>
    </w:p>
    <w:p w:rsidR="00AF5E80" w:rsidP="00AF5E80" w14:paraId="225AAF1B" w14:textId="2BCFF7B3">
      <w:pPr>
        <w:numPr>
          <w:ilvl w:val="0"/>
          <w:numId w:val="44"/>
        </w:numPr>
        <w:tabs>
          <w:tab w:val="left" w:pos="1410"/>
        </w:tabs>
        <w:ind w:left="72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Salesforce development using Apex, Visualforce, Lightning Aura and Lightning Web component.</w:t>
      </w:r>
    </w:p>
    <w:p w:rsidR="00AF5E80" w:rsidP="00AF5E80" w14:paraId="645E658B" w14:textId="792F6B0E">
      <w:pPr>
        <w:numPr>
          <w:ilvl w:val="0"/>
          <w:numId w:val="44"/>
        </w:numPr>
        <w:tabs>
          <w:tab w:val="left" w:pos="1410"/>
        </w:tabs>
        <w:ind w:left="72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Salesforce deployment – change sets and ANT tool</w:t>
      </w:r>
    </w:p>
    <w:p w:rsidR="00AF5E80" w:rsidRPr="00AF5E80" w:rsidP="00AF5E80" w14:paraId="2B2AE0D6" w14:textId="78BE7548">
      <w:pPr>
        <w:numPr>
          <w:ilvl w:val="0"/>
          <w:numId w:val="44"/>
        </w:numPr>
        <w:tabs>
          <w:tab w:val="left" w:pos="1410"/>
        </w:tabs>
        <w:ind w:left="72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Part of Salesforce Release deployments</w:t>
      </w:r>
    </w:p>
    <w:p w:rsidR="00AF5E80" w:rsidP="00874759" w14:paraId="147AAC66" w14:textId="41349095">
      <w:pPr>
        <w:tabs>
          <w:tab w:val="left" w:pos="1410"/>
        </w:tabs>
        <w:rPr>
          <w:rFonts w:asciiTheme="minorHAnsi" w:hAnsiTheme="minorHAnsi" w:cstheme="minorHAnsi"/>
          <w:sz w:val="26"/>
          <w:szCs w:val="26"/>
        </w:rPr>
      </w:pPr>
    </w:p>
    <w:p w:rsidR="00BD4459" w:rsidRPr="00874759" w:rsidP="00874759" w14:paraId="5F7E4963" w14:textId="542BBE85">
      <w:pPr>
        <w:pStyle w:val="PlainText"/>
        <w:spacing w:before="120" w:line="276" w:lineRule="auto"/>
        <w:jc w:val="both"/>
        <w:rPr>
          <w:rFonts w:asciiTheme="minorHAnsi" w:hAnsiTheme="minorHAnsi" w:cstheme="minorHAnsi"/>
          <w:color w:val="000000" w:themeColor="text1"/>
          <w:sz w:val="26"/>
          <w:szCs w:val="26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width:1pt;height:1pt;margin-top:0;margin-left:0;position:absolute;z-index:251659264">
            <v:imagedata r:id="rId5"/>
          </v:shape>
        </w:pict>
      </w:r>
    </w:p>
    <w:sectPr w:rsidSect="00B8406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1440" w:right="1080" w:bottom="1440" w:left="1080" w:header="720" w:footer="14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7110D" w14:paraId="4E706191" w14:textId="777777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  <w:p w:rsidR="0027110D" w14:paraId="485BE239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7110D" w:rsidP="002B42E3" w14:paraId="646CBF21" w14:textId="77777777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7D60" w14:paraId="17AD2095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7D60" w14:paraId="38C07F3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33D7C" w:rsidRPr="003F3427" w:rsidP="00533D7C" w14:paraId="5DB3943E" w14:textId="77777777">
    <w:pPr>
      <w:pStyle w:val="Header"/>
      <w:tabs>
        <w:tab w:val="clear" w:pos="8640"/>
        <w:tab w:val="right" w:pos="10065"/>
      </w:tabs>
      <w:rPr>
        <w:rFonts w:ascii="Comic Sans MS" w:hAnsi="Comic Sans MS"/>
        <w:b/>
        <w:bCs/>
        <w:color w:val="2F5496"/>
        <w:lang w:val="en-I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7D60" w14:paraId="3D3212C0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89"/>
    <w:multiLevelType w:val="singleLevel"/>
    <w:tmpl w:val="7D6C28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FFFFFFFE"/>
    <w:multiLevelType w:val="singleLevel"/>
    <w:tmpl w:val="ACB8B926"/>
    <w:lvl w:ilvl="0">
      <w:start w:val="0"/>
      <w:numFmt w:val="decimal"/>
      <w:lvlText w:val="*"/>
      <w:lvlJc w:val="left"/>
      <w:rPr>
        <w:rFonts w:cs="Times New Roman"/>
      </w:rPr>
    </w:lvl>
  </w:abstractNum>
  <w:abstractNum w:abstractNumId="2">
    <w:nsid w:val="00000001"/>
    <w:multiLevelType w:val="singleLevel"/>
    <w:tmpl w:val="00000001"/>
    <w:name w:val="WW8Num2"/>
    <w:lvl w:ilvl="0">
      <w:start w:val="1"/>
      <w:numFmt w:val="bullet"/>
      <w:lvlText w:val="ü"/>
      <w:lvlJc w:val="left"/>
      <w:pPr>
        <w:tabs>
          <w:tab w:val="num" w:pos="720"/>
        </w:tabs>
      </w:pPr>
      <w:rPr>
        <w:rFonts w:ascii="Wingdings" w:hAnsi="Wingdings" w:cs="Wingdings"/>
      </w:rPr>
    </w:lvl>
  </w:abstractNum>
  <w:abstractNum w:abstractNumId="3">
    <w:nsid w:val="00000002"/>
    <w:multiLevelType w:val="singleLevel"/>
    <w:tmpl w:val="00000002"/>
    <w:name w:val="WW8Num4"/>
    <w:lvl w:ilvl="0">
      <w:start w:val="1"/>
      <w:numFmt w:val="bullet"/>
      <w:lvlText w:val="ü"/>
      <w:lvlJc w:val="left"/>
      <w:pPr>
        <w:tabs>
          <w:tab w:val="num" w:pos="720"/>
        </w:tabs>
      </w:pPr>
      <w:rPr>
        <w:rFonts w:ascii="Wingdings" w:hAnsi="Wingdings" w:cs="Wingdings"/>
      </w:rPr>
    </w:lvl>
  </w:abstractNum>
  <w:abstractNum w:abstractNumId="4">
    <w:nsid w:val="00000003"/>
    <w:multiLevelType w:val="singleLevel"/>
    <w:tmpl w:val="00000003"/>
    <w:name w:val="WW8Num8"/>
    <w:lvl w:ilvl="0">
      <w:start w:val="1"/>
      <w:numFmt w:val="bullet"/>
      <w:lvlText w:val="·"/>
      <w:lvlJc w:val="left"/>
      <w:pPr>
        <w:tabs>
          <w:tab w:val="num" w:pos="720"/>
        </w:tabs>
      </w:pPr>
      <w:rPr>
        <w:rFonts w:ascii="Symbol" w:hAnsi="Symbol"/>
      </w:rPr>
    </w:lvl>
  </w:abstractNum>
  <w:abstractNum w:abstractNumId="5">
    <w:nsid w:val="00000004"/>
    <w:multiLevelType w:val="singleLevel"/>
    <w:tmpl w:val="00000004"/>
    <w:name w:val="WW8Num9"/>
    <w:lvl w:ilvl="0">
      <w:start w:val="1"/>
      <w:numFmt w:val="bullet"/>
      <w:lvlText w:val="·"/>
      <w:lvlJc w:val="left"/>
      <w:pPr>
        <w:tabs>
          <w:tab w:val="num" w:pos="720"/>
        </w:tabs>
      </w:pPr>
      <w:rPr>
        <w:rFonts w:ascii="Symbol" w:hAnsi="Symbol"/>
      </w:rPr>
    </w:lvl>
  </w:abstractNum>
  <w:abstractNum w:abstractNumId="6">
    <w:nsid w:val="00000005"/>
    <w:multiLevelType w:val="singleLevel"/>
    <w:tmpl w:val="00000005"/>
    <w:name w:val="WW8Num10"/>
    <w:lvl w:ilvl="0">
      <w:start w:val="1"/>
      <w:numFmt w:val="bullet"/>
      <w:lvlText w:val="·"/>
      <w:lvlJc w:val="left"/>
      <w:pPr>
        <w:tabs>
          <w:tab w:val="num" w:pos="1440"/>
        </w:tabs>
      </w:pPr>
      <w:rPr>
        <w:rFonts w:ascii="Symbol" w:hAnsi="Symbol"/>
      </w:rPr>
    </w:lvl>
  </w:abstractNum>
  <w:abstractNum w:abstractNumId="7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</w:rPr>
    </w:lvl>
  </w:abstractNum>
  <w:abstractNum w:abstractNumId="8">
    <w:nsid w:val="04F30B24"/>
    <w:multiLevelType w:val="hybridMultilevel"/>
    <w:tmpl w:val="366062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88D3065"/>
    <w:multiLevelType w:val="hybridMultilevel"/>
    <w:tmpl w:val="7FB8281C"/>
    <w:lvl w:ilvl="0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>
    <w:nsid w:val="0AAE6826"/>
    <w:multiLevelType w:val="hybridMultilevel"/>
    <w:tmpl w:val="70EEBA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CD50623"/>
    <w:multiLevelType w:val="multilevel"/>
    <w:tmpl w:val="4CD4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13679FB"/>
    <w:multiLevelType w:val="hybridMultilevel"/>
    <w:tmpl w:val="C1EAAF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37823C2"/>
    <w:multiLevelType w:val="hybridMultilevel"/>
    <w:tmpl w:val="27A420B2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bullet"/>
      <w:lvlText w:val="o"/>
      <w:lvlJc w:val="left"/>
      <w:pPr>
        <w:ind w:left="73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bullet"/>
      <w:lvlText w:val="▪"/>
      <w:lvlJc w:val="left"/>
      <w:pPr>
        <w:ind w:left="145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bullet"/>
      <w:lvlText w:val="•"/>
      <w:lvlJc w:val="left"/>
      <w:pPr>
        <w:ind w:left="217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bullet"/>
      <w:lvlText w:val="o"/>
      <w:lvlJc w:val="left"/>
      <w:pPr>
        <w:ind w:left="289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bullet"/>
      <w:lvlText w:val="▪"/>
      <w:lvlJc w:val="left"/>
      <w:pPr>
        <w:ind w:left="361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bullet"/>
      <w:lvlText w:val="•"/>
      <w:lvlJc w:val="left"/>
      <w:pPr>
        <w:ind w:left="433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bullet"/>
      <w:lvlText w:val="o"/>
      <w:lvlJc w:val="left"/>
      <w:pPr>
        <w:ind w:left="505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bullet"/>
      <w:lvlText w:val="▪"/>
      <w:lvlJc w:val="left"/>
      <w:pPr>
        <w:ind w:left="577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>
    <w:nsid w:val="13932F23"/>
    <w:multiLevelType w:val="hybridMultilevel"/>
    <w:tmpl w:val="3C00309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17375292"/>
    <w:multiLevelType w:val="multilevel"/>
    <w:tmpl w:val="E606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EAE2405"/>
    <w:multiLevelType w:val="hybridMultilevel"/>
    <w:tmpl w:val="3516DE88"/>
    <w:lvl w:ilvl="0">
      <w:start w:val="1"/>
      <w:numFmt w:val="decimal"/>
      <w:lvlText w:val="%1."/>
      <w:lvlJc w:val="left"/>
      <w:pPr>
        <w:ind w:left="108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22584040"/>
    <w:multiLevelType w:val="hybridMultilevel"/>
    <w:tmpl w:val="BBC646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271C1BCD"/>
    <w:multiLevelType w:val="hybridMultilevel"/>
    <w:tmpl w:val="8662D8F2"/>
    <w:name w:val="WW8Num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>
    <w:nsid w:val="28D06FAF"/>
    <w:multiLevelType w:val="multilevel"/>
    <w:tmpl w:val="B52255FE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/>
        <w:sz w:val="20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Calibri" w:hAnsi="Calibri" w:cs="Arial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0">
    <w:nsid w:val="2D1A7A51"/>
    <w:multiLevelType w:val="hybridMultilevel"/>
    <w:tmpl w:val="738E8C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D567E3C"/>
    <w:multiLevelType w:val="multilevel"/>
    <w:tmpl w:val="F7C04450"/>
    <w:lvl w:ilvl="0">
      <w:start w:val="1"/>
      <w:numFmt w:val="bullet"/>
      <w:lvlText w:val="•"/>
      <w:lvlJc w:val="left"/>
      <w:pPr>
        <w:ind w:left="0" w:firstLine="0"/>
      </w:pPr>
    </w:lvl>
    <w:lvl w:ilvl="1">
      <w:start w:val="0"/>
      <w:numFmt w:val="decimal"/>
      <w:lvlJc w:val="left"/>
      <w:pPr>
        <w:ind w:left="0" w:firstLine="0"/>
      </w:pPr>
    </w:lvl>
    <w:lvl w:ilvl="2">
      <w:start w:val="0"/>
      <w:numFmt w:val="decimal"/>
      <w:lvlJc w:val="left"/>
      <w:pPr>
        <w:ind w:left="0" w:firstLine="0"/>
      </w:pPr>
    </w:lvl>
    <w:lvl w:ilvl="3">
      <w:start w:val="0"/>
      <w:numFmt w:val="decimal"/>
      <w:lvlJc w:val="left"/>
      <w:pPr>
        <w:ind w:left="0" w:firstLine="0"/>
      </w:pPr>
    </w:lvl>
    <w:lvl w:ilvl="4">
      <w:start w:val="0"/>
      <w:numFmt w:val="decimal"/>
      <w:lvlJc w:val="left"/>
      <w:pPr>
        <w:ind w:left="0" w:firstLine="0"/>
      </w:pPr>
    </w:lvl>
    <w:lvl w:ilvl="5">
      <w:start w:val="0"/>
      <w:numFmt w:val="decimal"/>
      <w:lvlJc w:val="left"/>
      <w:pPr>
        <w:ind w:left="0" w:firstLine="0"/>
      </w:pPr>
    </w:lvl>
    <w:lvl w:ilvl="6">
      <w:start w:val="0"/>
      <w:numFmt w:val="decimal"/>
      <w:lvlJc w:val="left"/>
      <w:pPr>
        <w:ind w:left="0" w:firstLine="0"/>
      </w:pPr>
    </w:lvl>
    <w:lvl w:ilvl="7">
      <w:start w:val="0"/>
      <w:numFmt w:val="decimal"/>
      <w:lvlJc w:val="left"/>
      <w:pPr>
        <w:ind w:left="0" w:firstLine="0"/>
      </w:pPr>
    </w:lvl>
    <w:lvl w:ilvl="8">
      <w:start w:val="0"/>
      <w:numFmt w:val="decimal"/>
      <w:lvlJc w:val="left"/>
      <w:pPr>
        <w:ind w:left="0" w:firstLine="0"/>
      </w:pPr>
    </w:lvl>
  </w:abstractNum>
  <w:abstractNum w:abstractNumId="22">
    <w:nsid w:val="314F6089"/>
    <w:multiLevelType w:val="hybridMultilevel"/>
    <w:tmpl w:val="45D203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37DC20BF"/>
    <w:multiLevelType w:val="hybridMultilevel"/>
    <w:tmpl w:val="DC7C3A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94D0A90"/>
    <w:multiLevelType w:val="multilevel"/>
    <w:tmpl w:val="CE3C59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>
    <w:nsid w:val="396F06A4"/>
    <w:multiLevelType w:val="hybridMultilevel"/>
    <w:tmpl w:val="DE829F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C014538"/>
    <w:multiLevelType w:val="hybridMultilevel"/>
    <w:tmpl w:val="937222D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3CD16BF3"/>
    <w:multiLevelType w:val="hybridMultilevel"/>
    <w:tmpl w:val="DC4A85B8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00"/>
        <w:sz w:val="18"/>
        <w:szCs w:val="18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8">
    <w:nsid w:val="41C1474F"/>
    <w:multiLevelType w:val="hybridMultilevel"/>
    <w:tmpl w:val="CE4CC0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7A53609"/>
    <w:multiLevelType w:val="hybridMultilevel"/>
    <w:tmpl w:val="56A4637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4D4B7D9D"/>
    <w:multiLevelType w:val="hybridMultilevel"/>
    <w:tmpl w:val="DAB6FF8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3231A62"/>
    <w:multiLevelType w:val="hybridMultilevel"/>
    <w:tmpl w:val="6A7A438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55EBFEE"/>
    <w:multiLevelType w:val="hybridMultilevel"/>
    <w:tmpl w:val="E2324FE6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33">
    <w:nsid w:val="5F940649"/>
    <w:multiLevelType w:val="hybridMultilevel"/>
    <w:tmpl w:val="C0F046A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03815C1"/>
    <w:multiLevelType w:val="hybridMultilevel"/>
    <w:tmpl w:val="E3A2824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615A0242"/>
    <w:multiLevelType w:val="hybridMultilevel"/>
    <w:tmpl w:val="90B2649C"/>
    <w:lvl w:ilvl="0">
      <w:start w:val="0"/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1B35236"/>
    <w:multiLevelType w:val="hybridMultilevel"/>
    <w:tmpl w:val="543878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3AA32AE"/>
    <w:multiLevelType w:val="hybridMultilevel"/>
    <w:tmpl w:val="5560AF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480538A"/>
    <w:multiLevelType w:val="hybridMultilevel"/>
    <w:tmpl w:val="2BA0DDB0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66562EA8"/>
    <w:multiLevelType w:val="hybridMultilevel"/>
    <w:tmpl w:val="571E92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79874D5"/>
    <w:multiLevelType w:val="hybridMultilevel"/>
    <w:tmpl w:val="CB0C309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6BAA1E23"/>
    <w:multiLevelType w:val="hybridMultilevel"/>
    <w:tmpl w:val="5C1897F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24A4860"/>
    <w:multiLevelType w:val="hybridMultilevel"/>
    <w:tmpl w:val="59DE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765F79AE"/>
    <w:multiLevelType w:val="hybridMultilevel"/>
    <w:tmpl w:val="56CEA63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9BF75F5"/>
    <w:multiLevelType w:val="hybridMultilevel"/>
    <w:tmpl w:val="19CCEFD0"/>
    <w:lvl w:ilvl="0">
      <w:start w:val="1"/>
      <w:numFmt w:val="bullet"/>
      <w:lvlText w:val="?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?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?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?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?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?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B2631B3"/>
    <w:multiLevelType w:val="hybridMultilevel"/>
    <w:tmpl w:val="67CC7EF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7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9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1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3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5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7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9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17" w:hanging="360"/>
      </w:pPr>
      <w:rPr>
        <w:rFonts w:ascii="Wingdings" w:hAnsi="Wingdings" w:hint="default"/>
      </w:rPr>
    </w:lvl>
  </w:abstractNum>
  <w:abstractNum w:abstractNumId="46">
    <w:nsid w:val="7CAF10A6"/>
    <w:multiLevelType w:val="hybridMultilevel"/>
    <w:tmpl w:val="B7106D1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1"/>
    <w:lvlOverride w:ilvl="0">
      <w:lvl w:ilvl="0">
        <w:start w:val="0"/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3">
    <w:abstractNumId w:val="33"/>
  </w:num>
  <w:num w:numId="4">
    <w:abstractNumId w:val="18"/>
  </w:num>
  <w:num w:numId="5">
    <w:abstractNumId w:val="36"/>
  </w:num>
  <w:num w:numId="6">
    <w:abstractNumId w:val="8"/>
  </w:num>
  <w:num w:numId="7">
    <w:abstractNumId w:val="37"/>
  </w:num>
  <w:num w:numId="8">
    <w:abstractNumId w:val="29"/>
  </w:num>
  <w:num w:numId="9">
    <w:abstractNumId w:val="7"/>
  </w:num>
  <w:num w:numId="10">
    <w:abstractNumId w:val="46"/>
  </w:num>
  <w:num w:numId="11">
    <w:abstractNumId w:val="40"/>
  </w:num>
  <w:num w:numId="12">
    <w:abstractNumId w:val="22"/>
  </w:num>
  <w:num w:numId="13">
    <w:abstractNumId w:val="34"/>
  </w:num>
  <w:num w:numId="14">
    <w:abstractNumId w:val="38"/>
  </w:num>
  <w:num w:numId="15">
    <w:abstractNumId w:val="17"/>
  </w:num>
  <w:num w:numId="16">
    <w:abstractNumId w:val="23"/>
  </w:num>
  <w:num w:numId="17">
    <w:abstractNumId w:val="25"/>
  </w:num>
  <w:num w:numId="18">
    <w:abstractNumId w:val="41"/>
  </w:num>
  <w:num w:numId="19">
    <w:abstractNumId w:val="35"/>
  </w:num>
  <w:num w:numId="20">
    <w:abstractNumId w:val="0"/>
  </w:num>
  <w:num w:numId="21">
    <w:abstractNumId w:val="20"/>
  </w:num>
  <w:num w:numId="22">
    <w:abstractNumId w:val="24"/>
  </w:num>
  <w:num w:numId="23">
    <w:abstractNumId w:val="27"/>
  </w:num>
  <w:num w:numId="24">
    <w:abstractNumId w:val="13"/>
  </w:num>
  <w:num w:numId="25">
    <w:abstractNumId w:val="11"/>
  </w:num>
  <w:num w:numId="26">
    <w:abstractNumId w:val="32"/>
  </w:num>
  <w:num w:numId="27">
    <w:abstractNumId w:val="43"/>
  </w:num>
  <w:num w:numId="28">
    <w:abstractNumId w:val="39"/>
  </w:num>
  <w:num w:numId="29">
    <w:abstractNumId w:val="9"/>
  </w:num>
  <w:num w:numId="30">
    <w:abstractNumId w:val="12"/>
  </w:num>
  <w:num w:numId="31">
    <w:abstractNumId w:val="26"/>
  </w:num>
  <w:num w:numId="32">
    <w:abstractNumId w:val="14"/>
  </w:num>
  <w:num w:numId="33">
    <w:abstractNumId w:val="31"/>
  </w:num>
  <w:num w:numId="34">
    <w:abstractNumId w:val="15"/>
  </w:num>
  <w:num w:numId="35">
    <w:abstractNumId w:val="19"/>
  </w:num>
  <w:num w:numId="36">
    <w:abstractNumId w:val="45"/>
  </w:num>
  <w:num w:numId="37">
    <w:abstractNumId w:val="16"/>
  </w:num>
  <w:num w:numId="38">
    <w:abstractNumId w:val="10"/>
  </w:num>
  <w:num w:numId="39">
    <w:abstractNumId w:val="2"/>
  </w:num>
  <w:num w:numId="40">
    <w:abstractNumId w:val="4"/>
  </w:num>
  <w:num w:numId="41">
    <w:abstractNumId w:val="30"/>
  </w:num>
  <w:num w:numId="42">
    <w:abstractNumId w:val="44"/>
  </w:num>
  <w:num w:numId="43">
    <w:abstractNumId w:val="28"/>
  </w:num>
  <w:num w:numId="44">
    <w:abstractNumId w:val="2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rawingGridHorizontalSpacing w:val="120"/>
  <w:displayHorizontalDrawingGridEvery w:val="2"/>
  <w:noPunctuationKerning/>
  <w:characterSpacingControl w:val="doNotCompress"/>
  <w:compat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8524CB"/>
    <w:rsid w:val="00001401"/>
    <w:rsid w:val="000038B3"/>
    <w:rsid w:val="000043FE"/>
    <w:rsid w:val="00004A38"/>
    <w:rsid w:val="00004BF1"/>
    <w:rsid w:val="00005273"/>
    <w:rsid w:val="00006AF2"/>
    <w:rsid w:val="0001157A"/>
    <w:rsid w:val="00015B35"/>
    <w:rsid w:val="0002095F"/>
    <w:rsid w:val="0002145C"/>
    <w:rsid w:val="000224F1"/>
    <w:rsid w:val="00024F06"/>
    <w:rsid w:val="00025705"/>
    <w:rsid w:val="0002741E"/>
    <w:rsid w:val="00027516"/>
    <w:rsid w:val="000339DD"/>
    <w:rsid w:val="0003472A"/>
    <w:rsid w:val="000356E6"/>
    <w:rsid w:val="00037BFB"/>
    <w:rsid w:val="00037F1E"/>
    <w:rsid w:val="0004078B"/>
    <w:rsid w:val="00041C8E"/>
    <w:rsid w:val="00046148"/>
    <w:rsid w:val="00047990"/>
    <w:rsid w:val="000546D4"/>
    <w:rsid w:val="00055172"/>
    <w:rsid w:val="00062495"/>
    <w:rsid w:val="00062F39"/>
    <w:rsid w:val="00063551"/>
    <w:rsid w:val="00072D04"/>
    <w:rsid w:val="000806C0"/>
    <w:rsid w:val="00084274"/>
    <w:rsid w:val="000873DD"/>
    <w:rsid w:val="00090CEF"/>
    <w:rsid w:val="00091382"/>
    <w:rsid w:val="0009254E"/>
    <w:rsid w:val="000931C4"/>
    <w:rsid w:val="000977AC"/>
    <w:rsid w:val="000A0D17"/>
    <w:rsid w:val="000A2C59"/>
    <w:rsid w:val="000A3FDB"/>
    <w:rsid w:val="000A40F9"/>
    <w:rsid w:val="000A4EF5"/>
    <w:rsid w:val="000A7073"/>
    <w:rsid w:val="000B0691"/>
    <w:rsid w:val="000B3E9E"/>
    <w:rsid w:val="000B7C7B"/>
    <w:rsid w:val="000C1C54"/>
    <w:rsid w:val="000C1F38"/>
    <w:rsid w:val="000C296E"/>
    <w:rsid w:val="000C388D"/>
    <w:rsid w:val="000C55C8"/>
    <w:rsid w:val="000C651A"/>
    <w:rsid w:val="000D2582"/>
    <w:rsid w:val="000D730E"/>
    <w:rsid w:val="000D7CC5"/>
    <w:rsid w:val="000E36F8"/>
    <w:rsid w:val="000E6338"/>
    <w:rsid w:val="000F4EA9"/>
    <w:rsid w:val="000F5706"/>
    <w:rsid w:val="00103156"/>
    <w:rsid w:val="001045AC"/>
    <w:rsid w:val="00104B49"/>
    <w:rsid w:val="0010512F"/>
    <w:rsid w:val="00105A2D"/>
    <w:rsid w:val="00107264"/>
    <w:rsid w:val="00110385"/>
    <w:rsid w:val="00120A9A"/>
    <w:rsid w:val="00121426"/>
    <w:rsid w:val="00122701"/>
    <w:rsid w:val="001246B9"/>
    <w:rsid w:val="00124755"/>
    <w:rsid w:val="001247E7"/>
    <w:rsid w:val="0013049B"/>
    <w:rsid w:val="001307F2"/>
    <w:rsid w:val="00134A08"/>
    <w:rsid w:val="0014175F"/>
    <w:rsid w:val="00143867"/>
    <w:rsid w:val="00144F54"/>
    <w:rsid w:val="00151D49"/>
    <w:rsid w:val="00152F8C"/>
    <w:rsid w:val="00153142"/>
    <w:rsid w:val="001542BC"/>
    <w:rsid w:val="001573B7"/>
    <w:rsid w:val="00160D56"/>
    <w:rsid w:val="00162EE1"/>
    <w:rsid w:val="00163024"/>
    <w:rsid w:val="00163E20"/>
    <w:rsid w:val="001652EB"/>
    <w:rsid w:val="00167F5F"/>
    <w:rsid w:val="001703DA"/>
    <w:rsid w:val="00175581"/>
    <w:rsid w:val="00176441"/>
    <w:rsid w:val="00177E60"/>
    <w:rsid w:val="001809CD"/>
    <w:rsid w:val="0018428A"/>
    <w:rsid w:val="00187171"/>
    <w:rsid w:val="00187F48"/>
    <w:rsid w:val="001928E2"/>
    <w:rsid w:val="001946C7"/>
    <w:rsid w:val="00195505"/>
    <w:rsid w:val="001A1ACC"/>
    <w:rsid w:val="001A4E33"/>
    <w:rsid w:val="001A6A12"/>
    <w:rsid w:val="001A7308"/>
    <w:rsid w:val="001B0B57"/>
    <w:rsid w:val="001B4188"/>
    <w:rsid w:val="001B5025"/>
    <w:rsid w:val="001B7387"/>
    <w:rsid w:val="001C0B68"/>
    <w:rsid w:val="001C148B"/>
    <w:rsid w:val="001C17DB"/>
    <w:rsid w:val="001C1B39"/>
    <w:rsid w:val="001C2A3A"/>
    <w:rsid w:val="001C42FD"/>
    <w:rsid w:val="001C7694"/>
    <w:rsid w:val="001C771C"/>
    <w:rsid w:val="001D0B26"/>
    <w:rsid w:val="001D4145"/>
    <w:rsid w:val="001E048B"/>
    <w:rsid w:val="001E1E5A"/>
    <w:rsid w:val="001E25A6"/>
    <w:rsid w:val="001E541B"/>
    <w:rsid w:val="001F009F"/>
    <w:rsid w:val="001F0463"/>
    <w:rsid w:val="001F133B"/>
    <w:rsid w:val="001F2202"/>
    <w:rsid w:val="001F7E1F"/>
    <w:rsid w:val="001F7E6C"/>
    <w:rsid w:val="00201D91"/>
    <w:rsid w:val="00201E01"/>
    <w:rsid w:val="00202057"/>
    <w:rsid w:val="002036A7"/>
    <w:rsid w:val="00203A78"/>
    <w:rsid w:val="00204273"/>
    <w:rsid w:val="0021038A"/>
    <w:rsid w:val="002107DC"/>
    <w:rsid w:val="00220340"/>
    <w:rsid w:val="00220A34"/>
    <w:rsid w:val="00222147"/>
    <w:rsid w:val="0022532E"/>
    <w:rsid w:val="00232B62"/>
    <w:rsid w:val="00233999"/>
    <w:rsid w:val="00240B3D"/>
    <w:rsid w:val="0024316C"/>
    <w:rsid w:val="002465B2"/>
    <w:rsid w:val="0025130C"/>
    <w:rsid w:val="002535FB"/>
    <w:rsid w:val="002546F6"/>
    <w:rsid w:val="002548B2"/>
    <w:rsid w:val="00260B2E"/>
    <w:rsid w:val="00260F07"/>
    <w:rsid w:val="00261EC7"/>
    <w:rsid w:val="00267DBE"/>
    <w:rsid w:val="0027110D"/>
    <w:rsid w:val="00274E18"/>
    <w:rsid w:val="00275D38"/>
    <w:rsid w:val="0027675D"/>
    <w:rsid w:val="00277523"/>
    <w:rsid w:val="00283166"/>
    <w:rsid w:val="0028412E"/>
    <w:rsid w:val="00284F5C"/>
    <w:rsid w:val="002873BF"/>
    <w:rsid w:val="00287851"/>
    <w:rsid w:val="0029034B"/>
    <w:rsid w:val="00291A42"/>
    <w:rsid w:val="00293642"/>
    <w:rsid w:val="00294886"/>
    <w:rsid w:val="002A07BC"/>
    <w:rsid w:val="002A1522"/>
    <w:rsid w:val="002A36FD"/>
    <w:rsid w:val="002A6E43"/>
    <w:rsid w:val="002A7AD1"/>
    <w:rsid w:val="002A7C95"/>
    <w:rsid w:val="002B3512"/>
    <w:rsid w:val="002B353F"/>
    <w:rsid w:val="002B3FEE"/>
    <w:rsid w:val="002B4220"/>
    <w:rsid w:val="002B42E3"/>
    <w:rsid w:val="002C0E06"/>
    <w:rsid w:val="002C1302"/>
    <w:rsid w:val="002C20E8"/>
    <w:rsid w:val="002C41D7"/>
    <w:rsid w:val="002C49EC"/>
    <w:rsid w:val="002C57D3"/>
    <w:rsid w:val="002D33EB"/>
    <w:rsid w:val="002D4C1A"/>
    <w:rsid w:val="002D577F"/>
    <w:rsid w:val="002D7BBB"/>
    <w:rsid w:val="002E1445"/>
    <w:rsid w:val="002E4683"/>
    <w:rsid w:val="002E4A4F"/>
    <w:rsid w:val="002F0C34"/>
    <w:rsid w:val="002F1A23"/>
    <w:rsid w:val="002F7EB6"/>
    <w:rsid w:val="003009B0"/>
    <w:rsid w:val="00303547"/>
    <w:rsid w:val="00305266"/>
    <w:rsid w:val="00306AD8"/>
    <w:rsid w:val="003070CB"/>
    <w:rsid w:val="00314D64"/>
    <w:rsid w:val="00317148"/>
    <w:rsid w:val="003214BB"/>
    <w:rsid w:val="00321971"/>
    <w:rsid w:val="00322113"/>
    <w:rsid w:val="00324B09"/>
    <w:rsid w:val="00343AF7"/>
    <w:rsid w:val="00343D8B"/>
    <w:rsid w:val="003460C6"/>
    <w:rsid w:val="00347140"/>
    <w:rsid w:val="003508BC"/>
    <w:rsid w:val="00350FA3"/>
    <w:rsid w:val="003533AD"/>
    <w:rsid w:val="00353907"/>
    <w:rsid w:val="00354616"/>
    <w:rsid w:val="003577E5"/>
    <w:rsid w:val="003578AE"/>
    <w:rsid w:val="00357AD7"/>
    <w:rsid w:val="00362FFD"/>
    <w:rsid w:val="0036409A"/>
    <w:rsid w:val="00365339"/>
    <w:rsid w:val="0036713A"/>
    <w:rsid w:val="00370A23"/>
    <w:rsid w:val="00370A60"/>
    <w:rsid w:val="00370C84"/>
    <w:rsid w:val="003719C3"/>
    <w:rsid w:val="00374A33"/>
    <w:rsid w:val="00375302"/>
    <w:rsid w:val="003754D8"/>
    <w:rsid w:val="003762F9"/>
    <w:rsid w:val="003767BB"/>
    <w:rsid w:val="0037745C"/>
    <w:rsid w:val="003775C6"/>
    <w:rsid w:val="0038204E"/>
    <w:rsid w:val="0038422E"/>
    <w:rsid w:val="00384AA0"/>
    <w:rsid w:val="00385161"/>
    <w:rsid w:val="003864C6"/>
    <w:rsid w:val="00391250"/>
    <w:rsid w:val="003920A0"/>
    <w:rsid w:val="00393FA3"/>
    <w:rsid w:val="0039522C"/>
    <w:rsid w:val="00396B0C"/>
    <w:rsid w:val="003A00F3"/>
    <w:rsid w:val="003A2F41"/>
    <w:rsid w:val="003A38DA"/>
    <w:rsid w:val="003A5DFF"/>
    <w:rsid w:val="003B1A75"/>
    <w:rsid w:val="003B1CE6"/>
    <w:rsid w:val="003B2268"/>
    <w:rsid w:val="003B3A30"/>
    <w:rsid w:val="003B3FAE"/>
    <w:rsid w:val="003C073C"/>
    <w:rsid w:val="003C0FFA"/>
    <w:rsid w:val="003C22E3"/>
    <w:rsid w:val="003C537A"/>
    <w:rsid w:val="003C6387"/>
    <w:rsid w:val="003C72C7"/>
    <w:rsid w:val="003C7BB5"/>
    <w:rsid w:val="003C7D06"/>
    <w:rsid w:val="003D0C6E"/>
    <w:rsid w:val="003D2A2F"/>
    <w:rsid w:val="003D34BD"/>
    <w:rsid w:val="003D3692"/>
    <w:rsid w:val="003D3DC9"/>
    <w:rsid w:val="003D58FD"/>
    <w:rsid w:val="003D5DCD"/>
    <w:rsid w:val="003D6C19"/>
    <w:rsid w:val="003E41B9"/>
    <w:rsid w:val="003E669A"/>
    <w:rsid w:val="003E7903"/>
    <w:rsid w:val="003F0D1E"/>
    <w:rsid w:val="003F3427"/>
    <w:rsid w:val="003F58E8"/>
    <w:rsid w:val="003F771F"/>
    <w:rsid w:val="00401FAF"/>
    <w:rsid w:val="0040248D"/>
    <w:rsid w:val="00404395"/>
    <w:rsid w:val="00405508"/>
    <w:rsid w:val="00405F64"/>
    <w:rsid w:val="00406198"/>
    <w:rsid w:val="0040626C"/>
    <w:rsid w:val="00406437"/>
    <w:rsid w:val="00412EE4"/>
    <w:rsid w:val="0041326C"/>
    <w:rsid w:val="00414F77"/>
    <w:rsid w:val="004165B3"/>
    <w:rsid w:val="004213F0"/>
    <w:rsid w:val="004214D7"/>
    <w:rsid w:val="00426465"/>
    <w:rsid w:val="00426987"/>
    <w:rsid w:val="0042793B"/>
    <w:rsid w:val="00427DFB"/>
    <w:rsid w:val="00434360"/>
    <w:rsid w:val="004348C0"/>
    <w:rsid w:val="00435991"/>
    <w:rsid w:val="00436D3B"/>
    <w:rsid w:val="00440A52"/>
    <w:rsid w:val="004419A9"/>
    <w:rsid w:val="00444A4A"/>
    <w:rsid w:val="00452A32"/>
    <w:rsid w:val="00460DDE"/>
    <w:rsid w:val="004640FC"/>
    <w:rsid w:val="00467F1D"/>
    <w:rsid w:val="004705C2"/>
    <w:rsid w:val="0047334D"/>
    <w:rsid w:val="0047692C"/>
    <w:rsid w:val="00491E0C"/>
    <w:rsid w:val="0049213D"/>
    <w:rsid w:val="0049369E"/>
    <w:rsid w:val="004A02EF"/>
    <w:rsid w:val="004A317F"/>
    <w:rsid w:val="004A4829"/>
    <w:rsid w:val="004A4B30"/>
    <w:rsid w:val="004A4DA9"/>
    <w:rsid w:val="004A5865"/>
    <w:rsid w:val="004A6B83"/>
    <w:rsid w:val="004A7236"/>
    <w:rsid w:val="004A77D4"/>
    <w:rsid w:val="004A7AAF"/>
    <w:rsid w:val="004A7F88"/>
    <w:rsid w:val="004B0167"/>
    <w:rsid w:val="004B6EC1"/>
    <w:rsid w:val="004B7224"/>
    <w:rsid w:val="004C3054"/>
    <w:rsid w:val="004C58DB"/>
    <w:rsid w:val="004C778C"/>
    <w:rsid w:val="004D158B"/>
    <w:rsid w:val="004D1F63"/>
    <w:rsid w:val="004D252C"/>
    <w:rsid w:val="004D42F5"/>
    <w:rsid w:val="004E195B"/>
    <w:rsid w:val="004E41AA"/>
    <w:rsid w:val="004E47CB"/>
    <w:rsid w:val="004F0BC0"/>
    <w:rsid w:val="004F1348"/>
    <w:rsid w:val="004F4948"/>
    <w:rsid w:val="004F57BC"/>
    <w:rsid w:val="004F5EBF"/>
    <w:rsid w:val="005020D6"/>
    <w:rsid w:val="00502BFB"/>
    <w:rsid w:val="005037DB"/>
    <w:rsid w:val="005055DA"/>
    <w:rsid w:val="005056D7"/>
    <w:rsid w:val="00506250"/>
    <w:rsid w:val="005063E6"/>
    <w:rsid w:val="00511151"/>
    <w:rsid w:val="00512245"/>
    <w:rsid w:val="005135AD"/>
    <w:rsid w:val="005143DD"/>
    <w:rsid w:val="00515D26"/>
    <w:rsid w:val="00516706"/>
    <w:rsid w:val="00520467"/>
    <w:rsid w:val="00520D16"/>
    <w:rsid w:val="00521E6A"/>
    <w:rsid w:val="00521EFC"/>
    <w:rsid w:val="00521FC3"/>
    <w:rsid w:val="00525F72"/>
    <w:rsid w:val="00526B86"/>
    <w:rsid w:val="00531A43"/>
    <w:rsid w:val="0053252E"/>
    <w:rsid w:val="005329C0"/>
    <w:rsid w:val="00533D7C"/>
    <w:rsid w:val="00533F69"/>
    <w:rsid w:val="00536FB1"/>
    <w:rsid w:val="0054079C"/>
    <w:rsid w:val="00541125"/>
    <w:rsid w:val="0054458A"/>
    <w:rsid w:val="00544C70"/>
    <w:rsid w:val="00546A43"/>
    <w:rsid w:val="0055211E"/>
    <w:rsid w:val="00555A01"/>
    <w:rsid w:val="005565EA"/>
    <w:rsid w:val="00556E5C"/>
    <w:rsid w:val="00557867"/>
    <w:rsid w:val="00561A35"/>
    <w:rsid w:val="00566CF7"/>
    <w:rsid w:val="005674BA"/>
    <w:rsid w:val="00571362"/>
    <w:rsid w:val="00572DCD"/>
    <w:rsid w:val="005732F7"/>
    <w:rsid w:val="00575055"/>
    <w:rsid w:val="00575E90"/>
    <w:rsid w:val="00583495"/>
    <w:rsid w:val="005838A0"/>
    <w:rsid w:val="0058401A"/>
    <w:rsid w:val="00584769"/>
    <w:rsid w:val="005854EF"/>
    <w:rsid w:val="00585CDE"/>
    <w:rsid w:val="00595A0B"/>
    <w:rsid w:val="00595A52"/>
    <w:rsid w:val="005A01EA"/>
    <w:rsid w:val="005A117E"/>
    <w:rsid w:val="005A1682"/>
    <w:rsid w:val="005A419F"/>
    <w:rsid w:val="005A4FB5"/>
    <w:rsid w:val="005A6227"/>
    <w:rsid w:val="005B0E52"/>
    <w:rsid w:val="005B0F54"/>
    <w:rsid w:val="005B70D8"/>
    <w:rsid w:val="005B7A97"/>
    <w:rsid w:val="005C0B99"/>
    <w:rsid w:val="005C173A"/>
    <w:rsid w:val="005C681D"/>
    <w:rsid w:val="005C6AF2"/>
    <w:rsid w:val="005C6C37"/>
    <w:rsid w:val="005D2208"/>
    <w:rsid w:val="005D3792"/>
    <w:rsid w:val="005E1DA1"/>
    <w:rsid w:val="005E32BF"/>
    <w:rsid w:val="005E4829"/>
    <w:rsid w:val="005E7F48"/>
    <w:rsid w:val="005F1CB6"/>
    <w:rsid w:val="005F3536"/>
    <w:rsid w:val="005F5129"/>
    <w:rsid w:val="00600F51"/>
    <w:rsid w:val="0060158B"/>
    <w:rsid w:val="006019C5"/>
    <w:rsid w:val="00602E44"/>
    <w:rsid w:val="006070B1"/>
    <w:rsid w:val="00607FCB"/>
    <w:rsid w:val="00610DBC"/>
    <w:rsid w:val="006139F1"/>
    <w:rsid w:val="00614FF4"/>
    <w:rsid w:val="00615400"/>
    <w:rsid w:val="00615AE6"/>
    <w:rsid w:val="0061691A"/>
    <w:rsid w:val="00616DBB"/>
    <w:rsid w:val="00616E54"/>
    <w:rsid w:val="00621B0D"/>
    <w:rsid w:val="00622244"/>
    <w:rsid w:val="006232A9"/>
    <w:rsid w:val="006247C7"/>
    <w:rsid w:val="00625B29"/>
    <w:rsid w:val="0063156F"/>
    <w:rsid w:val="00632A24"/>
    <w:rsid w:val="00633ADE"/>
    <w:rsid w:val="006376F9"/>
    <w:rsid w:val="006410A2"/>
    <w:rsid w:val="00641D47"/>
    <w:rsid w:val="00647D85"/>
    <w:rsid w:val="00653360"/>
    <w:rsid w:val="00654AC7"/>
    <w:rsid w:val="0065586F"/>
    <w:rsid w:val="006576E8"/>
    <w:rsid w:val="006579A1"/>
    <w:rsid w:val="00660CBA"/>
    <w:rsid w:val="00661729"/>
    <w:rsid w:val="00666DAE"/>
    <w:rsid w:val="00666EE4"/>
    <w:rsid w:val="00674D47"/>
    <w:rsid w:val="00675D12"/>
    <w:rsid w:val="00675E25"/>
    <w:rsid w:val="0068171D"/>
    <w:rsid w:val="00682D96"/>
    <w:rsid w:val="00683AC8"/>
    <w:rsid w:val="006870A1"/>
    <w:rsid w:val="00690520"/>
    <w:rsid w:val="006927B6"/>
    <w:rsid w:val="006968D8"/>
    <w:rsid w:val="006A5BC5"/>
    <w:rsid w:val="006A6819"/>
    <w:rsid w:val="006B2457"/>
    <w:rsid w:val="006B4957"/>
    <w:rsid w:val="006B7F46"/>
    <w:rsid w:val="006C1AD8"/>
    <w:rsid w:val="006C1F3B"/>
    <w:rsid w:val="006C796A"/>
    <w:rsid w:val="006D202C"/>
    <w:rsid w:val="006D25FC"/>
    <w:rsid w:val="006D4BE4"/>
    <w:rsid w:val="006D6E39"/>
    <w:rsid w:val="006D70E9"/>
    <w:rsid w:val="006E00C9"/>
    <w:rsid w:val="006E2BD7"/>
    <w:rsid w:val="006E31E7"/>
    <w:rsid w:val="006E4451"/>
    <w:rsid w:val="006E508A"/>
    <w:rsid w:val="006E53B2"/>
    <w:rsid w:val="006E5CFC"/>
    <w:rsid w:val="006F3B73"/>
    <w:rsid w:val="006F426B"/>
    <w:rsid w:val="006F7B5E"/>
    <w:rsid w:val="00701798"/>
    <w:rsid w:val="0070210F"/>
    <w:rsid w:val="00704C59"/>
    <w:rsid w:val="00711953"/>
    <w:rsid w:val="00712549"/>
    <w:rsid w:val="0071277B"/>
    <w:rsid w:val="00714AFD"/>
    <w:rsid w:val="007155A9"/>
    <w:rsid w:val="00715BC7"/>
    <w:rsid w:val="0072153E"/>
    <w:rsid w:val="007234EE"/>
    <w:rsid w:val="00725118"/>
    <w:rsid w:val="00725947"/>
    <w:rsid w:val="007274B9"/>
    <w:rsid w:val="00730391"/>
    <w:rsid w:val="00731F5E"/>
    <w:rsid w:val="007416BC"/>
    <w:rsid w:val="00741B0C"/>
    <w:rsid w:val="00741DD4"/>
    <w:rsid w:val="00741DD9"/>
    <w:rsid w:val="00742E1C"/>
    <w:rsid w:val="00745363"/>
    <w:rsid w:val="00745578"/>
    <w:rsid w:val="00746996"/>
    <w:rsid w:val="00751401"/>
    <w:rsid w:val="007541C2"/>
    <w:rsid w:val="00757445"/>
    <w:rsid w:val="00760264"/>
    <w:rsid w:val="007630A9"/>
    <w:rsid w:val="00763711"/>
    <w:rsid w:val="00763B2E"/>
    <w:rsid w:val="0076559E"/>
    <w:rsid w:val="00765D76"/>
    <w:rsid w:val="0076631F"/>
    <w:rsid w:val="00766915"/>
    <w:rsid w:val="00772799"/>
    <w:rsid w:val="007729F5"/>
    <w:rsid w:val="007839C0"/>
    <w:rsid w:val="00787AC9"/>
    <w:rsid w:val="00787D28"/>
    <w:rsid w:val="00790CEF"/>
    <w:rsid w:val="00797053"/>
    <w:rsid w:val="007976C7"/>
    <w:rsid w:val="00797FBA"/>
    <w:rsid w:val="007A720E"/>
    <w:rsid w:val="007B2E39"/>
    <w:rsid w:val="007B347B"/>
    <w:rsid w:val="007B54BB"/>
    <w:rsid w:val="007C4E15"/>
    <w:rsid w:val="007C6AD6"/>
    <w:rsid w:val="007C795F"/>
    <w:rsid w:val="007D0FD3"/>
    <w:rsid w:val="007D1B32"/>
    <w:rsid w:val="007E01EB"/>
    <w:rsid w:val="007E59D5"/>
    <w:rsid w:val="007E5BC1"/>
    <w:rsid w:val="007F18FC"/>
    <w:rsid w:val="007F1C05"/>
    <w:rsid w:val="007F2C15"/>
    <w:rsid w:val="007F3D70"/>
    <w:rsid w:val="00802F7F"/>
    <w:rsid w:val="00803786"/>
    <w:rsid w:val="0080569F"/>
    <w:rsid w:val="00805940"/>
    <w:rsid w:val="00806651"/>
    <w:rsid w:val="00807318"/>
    <w:rsid w:val="00807816"/>
    <w:rsid w:val="00810BDC"/>
    <w:rsid w:val="00811E1D"/>
    <w:rsid w:val="008122AF"/>
    <w:rsid w:val="00813702"/>
    <w:rsid w:val="00813B04"/>
    <w:rsid w:val="00816265"/>
    <w:rsid w:val="00816E22"/>
    <w:rsid w:val="00821BF3"/>
    <w:rsid w:val="008222E0"/>
    <w:rsid w:val="008243F7"/>
    <w:rsid w:val="0082689D"/>
    <w:rsid w:val="00827B50"/>
    <w:rsid w:val="008300A7"/>
    <w:rsid w:val="00831587"/>
    <w:rsid w:val="00832F6A"/>
    <w:rsid w:val="008332B7"/>
    <w:rsid w:val="00834189"/>
    <w:rsid w:val="00834670"/>
    <w:rsid w:val="00837328"/>
    <w:rsid w:val="00840DBF"/>
    <w:rsid w:val="00842A9F"/>
    <w:rsid w:val="00846394"/>
    <w:rsid w:val="00850DE7"/>
    <w:rsid w:val="0085105B"/>
    <w:rsid w:val="00851E97"/>
    <w:rsid w:val="008524CB"/>
    <w:rsid w:val="00855721"/>
    <w:rsid w:val="00855FA0"/>
    <w:rsid w:val="0085643E"/>
    <w:rsid w:val="0085781C"/>
    <w:rsid w:val="00864808"/>
    <w:rsid w:val="0086555F"/>
    <w:rsid w:val="00865F21"/>
    <w:rsid w:val="008666E3"/>
    <w:rsid w:val="00870076"/>
    <w:rsid w:val="00874759"/>
    <w:rsid w:val="00874C6D"/>
    <w:rsid w:val="00877D75"/>
    <w:rsid w:val="00880A71"/>
    <w:rsid w:val="00882269"/>
    <w:rsid w:val="00884CE3"/>
    <w:rsid w:val="00885E36"/>
    <w:rsid w:val="00887A93"/>
    <w:rsid w:val="0089353B"/>
    <w:rsid w:val="00893BA2"/>
    <w:rsid w:val="00897C64"/>
    <w:rsid w:val="008A1D13"/>
    <w:rsid w:val="008A4A3D"/>
    <w:rsid w:val="008A4D9B"/>
    <w:rsid w:val="008B0804"/>
    <w:rsid w:val="008B125B"/>
    <w:rsid w:val="008B12BA"/>
    <w:rsid w:val="008B592F"/>
    <w:rsid w:val="008B6626"/>
    <w:rsid w:val="008B66E8"/>
    <w:rsid w:val="008B69BA"/>
    <w:rsid w:val="008B79CB"/>
    <w:rsid w:val="008B7D60"/>
    <w:rsid w:val="008C4533"/>
    <w:rsid w:val="008C639A"/>
    <w:rsid w:val="008C6F7B"/>
    <w:rsid w:val="008C73BB"/>
    <w:rsid w:val="008C7D50"/>
    <w:rsid w:val="008C7E04"/>
    <w:rsid w:val="008D03EF"/>
    <w:rsid w:val="008D1B82"/>
    <w:rsid w:val="008D1BF5"/>
    <w:rsid w:val="008D6EC5"/>
    <w:rsid w:val="008D7FCC"/>
    <w:rsid w:val="008E1057"/>
    <w:rsid w:val="008E5424"/>
    <w:rsid w:val="008E5545"/>
    <w:rsid w:val="008F0025"/>
    <w:rsid w:val="008F1182"/>
    <w:rsid w:val="008F21B8"/>
    <w:rsid w:val="008F33AC"/>
    <w:rsid w:val="008F375C"/>
    <w:rsid w:val="008F4689"/>
    <w:rsid w:val="008F4BC2"/>
    <w:rsid w:val="008F4DDB"/>
    <w:rsid w:val="008F608D"/>
    <w:rsid w:val="008F6AF5"/>
    <w:rsid w:val="008F6DC8"/>
    <w:rsid w:val="008F6E7B"/>
    <w:rsid w:val="00901A83"/>
    <w:rsid w:val="0090438C"/>
    <w:rsid w:val="009105A4"/>
    <w:rsid w:val="009105AE"/>
    <w:rsid w:val="00910BDC"/>
    <w:rsid w:val="009114F1"/>
    <w:rsid w:val="009120DD"/>
    <w:rsid w:val="00920555"/>
    <w:rsid w:val="009211FB"/>
    <w:rsid w:val="00923558"/>
    <w:rsid w:val="00927A53"/>
    <w:rsid w:val="00927B67"/>
    <w:rsid w:val="009319F8"/>
    <w:rsid w:val="00935F8E"/>
    <w:rsid w:val="00944099"/>
    <w:rsid w:val="009471F6"/>
    <w:rsid w:val="00952D6B"/>
    <w:rsid w:val="00955BB0"/>
    <w:rsid w:val="009578D8"/>
    <w:rsid w:val="009700B3"/>
    <w:rsid w:val="009711C9"/>
    <w:rsid w:val="00976FCE"/>
    <w:rsid w:val="00981CD2"/>
    <w:rsid w:val="009820E4"/>
    <w:rsid w:val="00987D76"/>
    <w:rsid w:val="00991412"/>
    <w:rsid w:val="00991C9E"/>
    <w:rsid w:val="00993E33"/>
    <w:rsid w:val="00996311"/>
    <w:rsid w:val="009A038C"/>
    <w:rsid w:val="009A2174"/>
    <w:rsid w:val="009A2689"/>
    <w:rsid w:val="009A7BE1"/>
    <w:rsid w:val="009B1808"/>
    <w:rsid w:val="009B5B67"/>
    <w:rsid w:val="009B7E0A"/>
    <w:rsid w:val="009C64D4"/>
    <w:rsid w:val="009C7A45"/>
    <w:rsid w:val="009D0A95"/>
    <w:rsid w:val="009D4416"/>
    <w:rsid w:val="009D526C"/>
    <w:rsid w:val="009E0132"/>
    <w:rsid w:val="009E151E"/>
    <w:rsid w:val="009E1E63"/>
    <w:rsid w:val="009E2231"/>
    <w:rsid w:val="009E5A18"/>
    <w:rsid w:val="009E64AA"/>
    <w:rsid w:val="009E65D5"/>
    <w:rsid w:val="009E7DDB"/>
    <w:rsid w:val="009F01C3"/>
    <w:rsid w:val="009F10AA"/>
    <w:rsid w:val="009F1411"/>
    <w:rsid w:val="009F165E"/>
    <w:rsid w:val="009F4B5A"/>
    <w:rsid w:val="009F5DDF"/>
    <w:rsid w:val="009F6A46"/>
    <w:rsid w:val="00A02937"/>
    <w:rsid w:val="00A07C8F"/>
    <w:rsid w:val="00A14417"/>
    <w:rsid w:val="00A15802"/>
    <w:rsid w:val="00A15EE8"/>
    <w:rsid w:val="00A21C08"/>
    <w:rsid w:val="00A25FAC"/>
    <w:rsid w:val="00A3074D"/>
    <w:rsid w:val="00A34580"/>
    <w:rsid w:val="00A34ABF"/>
    <w:rsid w:val="00A37034"/>
    <w:rsid w:val="00A37EBC"/>
    <w:rsid w:val="00A440ED"/>
    <w:rsid w:val="00A45EED"/>
    <w:rsid w:val="00A469AE"/>
    <w:rsid w:val="00A4783F"/>
    <w:rsid w:val="00A47FBF"/>
    <w:rsid w:val="00A53548"/>
    <w:rsid w:val="00A53B99"/>
    <w:rsid w:val="00A54835"/>
    <w:rsid w:val="00A60150"/>
    <w:rsid w:val="00A60D09"/>
    <w:rsid w:val="00A649E7"/>
    <w:rsid w:val="00A66BA2"/>
    <w:rsid w:val="00A70B74"/>
    <w:rsid w:val="00A72B54"/>
    <w:rsid w:val="00A7542B"/>
    <w:rsid w:val="00A81258"/>
    <w:rsid w:val="00A82C42"/>
    <w:rsid w:val="00A86271"/>
    <w:rsid w:val="00A900DA"/>
    <w:rsid w:val="00A91815"/>
    <w:rsid w:val="00A947B4"/>
    <w:rsid w:val="00A97014"/>
    <w:rsid w:val="00AA227A"/>
    <w:rsid w:val="00AA3307"/>
    <w:rsid w:val="00AA480F"/>
    <w:rsid w:val="00AB187D"/>
    <w:rsid w:val="00AB32B1"/>
    <w:rsid w:val="00AB4AA7"/>
    <w:rsid w:val="00AB56EC"/>
    <w:rsid w:val="00AC0B0C"/>
    <w:rsid w:val="00AC3551"/>
    <w:rsid w:val="00AC62CA"/>
    <w:rsid w:val="00AC6F05"/>
    <w:rsid w:val="00AD308C"/>
    <w:rsid w:val="00AD3122"/>
    <w:rsid w:val="00AD5CF3"/>
    <w:rsid w:val="00AD5EF7"/>
    <w:rsid w:val="00AE2073"/>
    <w:rsid w:val="00AE2275"/>
    <w:rsid w:val="00AE23B4"/>
    <w:rsid w:val="00AE4588"/>
    <w:rsid w:val="00AE7CE2"/>
    <w:rsid w:val="00AF06B5"/>
    <w:rsid w:val="00AF213A"/>
    <w:rsid w:val="00AF3546"/>
    <w:rsid w:val="00AF3719"/>
    <w:rsid w:val="00AF3939"/>
    <w:rsid w:val="00AF5E80"/>
    <w:rsid w:val="00AF646A"/>
    <w:rsid w:val="00AF70A9"/>
    <w:rsid w:val="00B0166B"/>
    <w:rsid w:val="00B03056"/>
    <w:rsid w:val="00B04194"/>
    <w:rsid w:val="00B06C1E"/>
    <w:rsid w:val="00B072DE"/>
    <w:rsid w:val="00B10E9D"/>
    <w:rsid w:val="00B20A7C"/>
    <w:rsid w:val="00B27829"/>
    <w:rsid w:val="00B3262C"/>
    <w:rsid w:val="00B34B30"/>
    <w:rsid w:val="00B34E0F"/>
    <w:rsid w:val="00B36A44"/>
    <w:rsid w:val="00B374C8"/>
    <w:rsid w:val="00B53260"/>
    <w:rsid w:val="00B53D52"/>
    <w:rsid w:val="00B609E7"/>
    <w:rsid w:val="00B62A20"/>
    <w:rsid w:val="00B6327A"/>
    <w:rsid w:val="00B70A97"/>
    <w:rsid w:val="00B71199"/>
    <w:rsid w:val="00B7177F"/>
    <w:rsid w:val="00B7296C"/>
    <w:rsid w:val="00B73576"/>
    <w:rsid w:val="00B7702F"/>
    <w:rsid w:val="00B80483"/>
    <w:rsid w:val="00B823DB"/>
    <w:rsid w:val="00B838F8"/>
    <w:rsid w:val="00B84068"/>
    <w:rsid w:val="00B84D69"/>
    <w:rsid w:val="00B87C1B"/>
    <w:rsid w:val="00B902EC"/>
    <w:rsid w:val="00B9210B"/>
    <w:rsid w:val="00B966BF"/>
    <w:rsid w:val="00B9700B"/>
    <w:rsid w:val="00BA4478"/>
    <w:rsid w:val="00BA5C41"/>
    <w:rsid w:val="00BA6DBC"/>
    <w:rsid w:val="00BB375E"/>
    <w:rsid w:val="00BB513F"/>
    <w:rsid w:val="00BB5EB6"/>
    <w:rsid w:val="00BB6905"/>
    <w:rsid w:val="00BC0AC5"/>
    <w:rsid w:val="00BC3B9C"/>
    <w:rsid w:val="00BC6012"/>
    <w:rsid w:val="00BC6DE6"/>
    <w:rsid w:val="00BD0AEE"/>
    <w:rsid w:val="00BD1048"/>
    <w:rsid w:val="00BD1A5E"/>
    <w:rsid w:val="00BD27C8"/>
    <w:rsid w:val="00BD2AC4"/>
    <w:rsid w:val="00BD4459"/>
    <w:rsid w:val="00BD7A8B"/>
    <w:rsid w:val="00BE052E"/>
    <w:rsid w:val="00BE2828"/>
    <w:rsid w:val="00BF10FB"/>
    <w:rsid w:val="00BF3A40"/>
    <w:rsid w:val="00C00B52"/>
    <w:rsid w:val="00C00E01"/>
    <w:rsid w:val="00C00E16"/>
    <w:rsid w:val="00C010F7"/>
    <w:rsid w:val="00C04D0D"/>
    <w:rsid w:val="00C06314"/>
    <w:rsid w:val="00C100E7"/>
    <w:rsid w:val="00C10798"/>
    <w:rsid w:val="00C12E83"/>
    <w:rsid w:val="00C1455C"/>
    <w:rsid w:val="00C2256D"/>
    <w:rsid w:val="00C258B6"/>
    <w:rsid w:val="00C26D4C"/>
    <w:rsid w:val="00C324F1"/>
    <w:rsid w:val="00C36330"/>
    <w:rsid w:val="00C4151A"/>
    <w:rsid w:val="00C453DC"/>
    <w:rsid w:val="00C52C6A"/>
    <w:rsid w:val="00C55932"/>
    <w:rsid w:val="00C57B88"/>
    <w:rsid w:val="00C62D97"/>
    <w:rsid w:val="00C633F2"/>
    <w:rsid w:val="00C63685"/>
    <w:rsid w:val="00C64239"/>
    <w:rsid w:val="00C652FE"/>
    <w:rsid w:val="00C6676F"/>
    <w:rsid w:val="00C67F76"/>
    <w:rsid w:val="00C70C42"/>
    <w:rsid w:val="00C7150D"/>
    <w:rsid w:val="00C71D11"/>
    <w:rsid w:val="00C71EC9"/>
    <w:rsid w:val="00C73328"/>
    <w:rsid w:val="00C76C2F"/>
    <w:rsid w:val="00C80585"/>
    <w:rsid w:val="00C82560"/>
    <w:rsid w:val="00C94A12"/>
    <w:rsid w:val="00C964D6"/>
    <w:rsid w:val="00CA5BFD"/>
    <w:rsid w:val="00CA6D86"/>
    <w:rsid w:val="00CA74A7"/>
    <w:rsid w:val="00CB224A"/>
    <w:rsid w:val="00CB36E9"/>
    <w:rsid w:val="00CB7992"/>
    <w:rsid w:val="00CC33AF"/>
    <w:rsid w:val="00CC56B0"/>
    <w:rsid w:val="00CC6879"/>
    <w:rsid w:val="00CC7461"/>
    <w:rsid w:val="00CC7940"/>
    <w:rsid w:val="00CD13F7"/>
    <w:rsid w:val="00CD1D5E"/>
    <w:rsid w:val="00CD24B1"/>
    <w:rsid w:val="00CD3E8F"/>
    <w:rsid w:val="00CD6AF2"/>
    <w:rsid w:val="00CE2A04"/>
    <w:rsid w:val="00CF051F"/>
    <w:rsid w:val="00CF2EF9"/>
    <w:rsid w:val="00CF3128"/>
    <w:rsid w:val="00CF4A85"/>
    <w:rsid w:val="00D03509"/>
    <w:rsid w:val="00D04254"/>
    <w:rsid w:val="00D07705"/>
    <w:rsid w:val="00D120DB"/>
    <w:rsid w:val="00D13246"/>
    <w:rsid w:val="00D1427E"/>
    <w:rsid w:val="00D1556D"/>
    <w:rsid w:val="00D15CCE"/>
    <w:rsid w:val="00D16767"/>
    <w:rsid w:val="00D1686A"/>
    <w:rsid w:val="00D1722D"/>
    <w:rsid w:val="00D2334A"/>
    <w:rsid w:val="00D30FCF"/>
    <w:rsid w:val="00D34120"/>
    <w:rsid w:val="00D34FEB"/>
    <w:rsid w:val="00D41D22"/>
    <w:rsid w:val="00D4252E"/>
    <w:rsid w:val="00D4414A"/>
    <w:rsid w:val="00D463E6"/>
    <w:rsid w:val="00D47FAF"/>
    <w:rsid w:val="00D521FA"/>
    <w:rsid w:val="00D52412"/>
    <w:rsid w:val="00D52FAD"/>
    <w:rsid w:val="00D55768"/>
    <w:rsid w:val="00D61C99"/>
    <w:rsid w:val="00D65A59"/>
    <w:rsid w:val="00D67C32"/>
    <w:rsid w:val="00D72806"/>
    <w:rsid w:val="00D72D4C"/>
    <w:rsid w:val="00D73569"/>
    <w:rsid w:val="00D80BF6"/>
    <w:rsid w:val="00D811BD"/>
    <w:rsid w:val="00D82E7D"/>
    <w:rsid w:val="00D84C97"/>
    <w:rsid w:val="00D8539F"/>
    <w:rsid w:val="00D90EAA"/>
    <w:rsid w:val="00D917BC"/>
    <w:rsid w:val="00D92AEA"/>
    <w:rsid w:val="00D939BE"/>
    <w:rsid w:val="00D951EB"/>
    <w:rsid w:val="00D97861"/>
    <w:rsid w:val="00DA74C7"/>
    <w:rsid w:val="00DB6939"/>
    <w:rsid w:val="00DB7EFA"/>
    <w:rsid w:val="00DC124D"/>
    <w:rsid w:val="00DC5B87"/>
    <w:rsid w:val="00DC6D87"/>
    <w:rsid w:val="00DD1D81"/>
    <w:rsid w:val="00DD21E3"/>
    <w:rsid w:val="00DD463A"/>
    <w:rsid w:val="00DD7755"/>
    <w:rsid w:val="00DD7C2B"/>
    <w:rsid w:val="00DD7EE1"/>
    <w:rsid w:val="00DE03C9"/>
    <w:rsid w:val="00DE1EBE"/>
    <w:rsid w:val="00DE3F55"/>
    <w:rsid w:val="00DE4179"/>
    <w:rsid w:val="00DE42B5"/>
    <w:rsid w:val="00DE602E"/>
    <w:rsid w:val="00DE6140"/>
    <w:rsid w:val="00DE6B48"/>
    <w:rsid w:val="00DE7620"/>
    <w:rsid w:val="00DF1389"/>
    <w:rsid w:val="00DF4645"/>
    <w:rsid w:val="00DF4A96"/>
    <w:rsid w:val="00DF594A"/>
    <w:rsid w:val="00DF6083"/>
    <w:rsid w:val="00DF717F"/>
    <w:rsid w:val="00E004EC"/>
    <w:rsid w:val="00E007A8"/>
    <w:rsid w:val="00E0114B"/>
    <w:rsid w:val="00E01BF1"/>
    <w:rsid w:val="00E03C94"/>
    <w:rsid w:val="00E048C9"/>
    <w:rsid w:val="00E0540C"/>
    <w:rsid w:val="00E05536"/>
    <w:rsid w:val="00E06E86"/>
    <w:rsid w:val="00E07988"/>
    <w:rsid w:val="00E07D66"/>
    <w:rsid w:val="00E10B92"/>
    <w:rsid w:val="00E11206"/>
    <w:rsid w:val="00E1123B"/>
    <w:rsid w:val="00E1238A"/>
    <w:rsid w:val="00E143BA"/>
    <w:rsid w:val="00E15A03"/>
    <w:rsid w:val="00E1672A"/>
    <w:rsid w:val="00E2273E"/>
    <w:rsid w:val="00E228AE"/>
    <w:rsid w:val="00E2467F"/>
    <w:rsid w:val="00E250DB"/>
    <w:rsid w:val="00E27905"/>
    <w:rsid w:val="00E327C7"/>
    <w:rsid w:val="00E32BE3"/>
    <w:rsid w:val="00E32DCA"/>
    <w:rsid w:val="00E34080"/>
    <w:rsid w:val="00E34284"/>
    <w:rsid w:val="00E415C5"/>
    <w:rsid w:val="00E42AA4"/>
    <w:rsid w:val="00E45012"/>
    <w:rsid w:val="00E46551"/>
    <w:rsid w:val="00E46588"/>
    <w:rsid w:val="00E47F30"/>
    <w:rsid w:val="00E50EAD"/>
    <w:rsid w:val="00E52F2C"/>
    <w:rsid w:val="00E53B20"/>
    <w:rsid w:val="00E53EC4"/>
    <w:rsid w:val="00E54C02"/>
    <w:rsid w:val="00E56D99"/>
    <w:rsid w:val="00E6453C"/>
    <w:rsid w:val="00E662AA"/>
    <w:rsid w:val="00E67CC4"/>
    <w:rsid w:val="00E67FAE"/>
    <w:rsid w:val="00E70E99"/>
    <w:rsid w:val="00E7323B"/>
    <w:rsid w:val="00E73799"/>
    <w:rsid w:val="00E7775E"/>
    <w:rsid w:val="00E80DCC"/>
    <w:rsid w:val="00E815C8"/>
    <w:rsid w:val="00E81D9D"/>
    <w:rsid w:val="00E82247"/>
    <w:rsid w:val="00E83D88"/>
    <w:rsid w:val="00E85DA9"/>
    <w:rsid w:val="00E87E0C"/>
    <w:rsid w:val="00E91784"/>
    <w:rsid w:val="00E91E89"/>
    <w:rsid w:val="00E93FFF"/>
    <w:rsid w:val="00EA0006"/>
    <w:rsid w:val="00EA04AB"/>
    <w:rsid w:val="00EA2DE2"/>
    <w:rsid w:val="00EA301D"/>
    <w:rsid w:val="00EA3D93"/>
    <w:rsid w:val="00EA4B29"/>
    <w:rsid w:val="00EA700E"/>
    <w:rsid w:val="00EB0DBE"/>
    <w:rsid w:val="00EB17AA"/>
    <w:rsid w:val="00EB34F4"/>
    <w:rsid w:val="00EB4954"/>
    <w:rsid w:val="00EB789F"/>
    <w:rsid w:val="00EC3F0A"/>
    <w:rsid w:val="00EC4E7F"/>
    <w:rsid w:val="00EC5193"/>
    <w:rsid w:val="00EC581F"/>
    <w:rsid w:val="00EC60AB"/>
    <w:rsid w:val="00EC6A68"/>
    <w:rsid w:val="00ED18B3"/>
    <w:rsid w:val="00ED29DF"/>
    <w:rsid w:val="00ED5D70"/>
    <w:rsid w:val="00ED6D7F"/>
    <w:rsid w:val="00EE21F3"/>
    <w:rsid w:val="00EE3D74"/>
    <w:rsid w:val="00EE40E6"/>
    <w:rsid w:val="00EE4B44"/>
    <w:rsid w:val="00EE6297"/>
    <w:rsid w:val="00EF4B33"/>
    <w:rsid w:val="00EF517E"/>
    <w:rsid w:val="00EF57ED"/>
    <w:rsid w:val="00EF6297"/>
    <w:rsid w:val="00EF7694"/>
    <w:rsid w:val="00EF7E54"/>
    <w:rsid w:val="00F005D3"/>
    <w:rsid w:val="00F00A59"/>
    <w:rsid w:val="00F0115B"/>
    <w:rsid w:val="00F01E01"/>
    <w:rsid w:val="00F05705"/>
    <w:rsid w:val="00F066C5"/>
    <w:rsid w:val="00F06F45"/>
    <w:rsid w:val="00F110C9"/>
    <w:rsid w:val="00F11730"/>
    <w:rsid w:val="00F12A15"/>
    <w:rsid w:val="00F12D8C"/>
    <w:rsid w:val="00F14999"/>
    <w:rsid w:val="00F14F71"/>
    <w:rsid w:val="00F20F9C"/>
    <w:rsid w:val="00F21C5C"/>
    <w:rsid w:val="00F23333"/>
    <w:rsid w:val="00F237B2"/>
    <w:rsid w:val="00F246D9"/>
    <w:rsid w:val="00F26879"/>
    <w:rsid w:val="00F30433"/>
    <w:rsid w:val="00F30D95"/>
    <w:rsid w:val="00F31026"/>
    <w:rsid w:val="00F31395"/>
    <w:rsid w:val="00F3475A"/>
    <w:rsid w:val="00F3690C"/>
    <w:rsid w:val="00F36B05"/>
    <w:rsid w:val="00F40451"/>
    <w:rsid w:val="00F46295"/>
    <w:rsid w:val="00F478B9"/>
    <w:rsid w:val="00F509A6"/>
    <w:rsid w:val="00F5157B"/>
    <w:rsid w:val="00F54214"/>
    <w:rsid w:val="00F55E79"/>
    <w:rsid w:val="00F55F95"/>
    <w:rsid w:val="00F6069C"/>
    <w:rsid w:val="00F607A7"/>
    <w:rsid w:val="00F61869"/>
    <w:rsid w:val="00F6349A"/>
    <w:rsid w:val="00F64893"/>
    <w:rsid w:val="00F66550"/>
    <w:rsid w:val="00F674C4"/>
    <w:rsid w:val="00F70DC9"/>
    <w:rsid w:val="00F76618"/>
    <w:rsid w:val="00F77114"/>
    <w:rsid w:val="00F77C29"/>
    <w:rsid w:val="00F9312B"/>
    <w:rsid w:val="00F933FC"/>
    <w:rsid w:val="00F96E44"/>
    <w:rsid w:val="00FA2518"/>
    <w:rsid w:val="00FA2B9D"/>
    <w:rsid w:val="00FA58C6"/>
    <w:rsid w:val="00FA76F1"/>
    <w:rsid w:val="00FB0AC4"/>
    <w:rsid w:val="00FB0AC8"/>
    <w:rsid w:val="00FB1A6B"/>
    <w:rsid w:val="00FB2E94"/>
    <w:rsid w:val="00FB3A19"/>
    <w:rsid w:val="00FB5141"/>
    <w:rsid w:val="00FC4088"/>
    <w:rsid w:val="00FC4AD1"/>
    <w:rsid w:val="00FC60E1"/>
    <w:rsid w:val="00FC6F5A"/>
    <w:rsid w:val="00FE25E6"/>
    <w:rsid w:val="00FE420D"/>
    <w:rsid w:val="00FE4576"/>
    <w:rsid w:val="00FE47CA"/>
    <w:rsid w:val="00FF16EC"/>
    <w:rsid w:val="00FF1DC3"/>
    <w:rsid w:val="00FF20AE"/>
    <w:rsid w:val="00FF27B2"/>
    <w:rsid w:val="00FF282A"/>
  </w:rsids>
  <m:mathPr>
    <m:mathFont m:val="Cambria Math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A422BBC4-73DD-0140-B789-5EDFFD4AD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2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/>
      <w:b/>
      <w:color w:val="000000"/>
      <w:sz w:val="1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Cs w:val="20"/>
      <w:lang w:val="en-GB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 w:cs="Arial"/>
      <w:b/>
      <w:bCs/>
      <w:sz w:val="18"/>
      <w:u w:val="single"/>
      <w:lang w:val="en-GB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Verdana" w:hAnsi="Verdana" w:cs="Arial"/>
      <w:b/>
      <w:color w:val="0F7295"/>
      <w:sz w:val="1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Verdana" w:hAnsi="Verdana" w:cs="Arial"/>
      <w:i/>
      <w:iCs/>
      <w:sz w:val="16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Verdana" w:hAnsi="Verdana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bCs/>
      <w:sz w:val="2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EndnoteText">
    <w:name w:val="endnote text"/>
    <w:basedOn w:val="Normal"/>
    <w:semiHidden/>
    <w:rPr>
      <w:sz w:val="20"/>
      <w:szCs w:val="20"/>
    </w:rPr>
  </w:style>
  <w:style w:type="character" w:styleId="EndnoteReference">
    <w:name w:val="endnote reference"/>
    <w:semiHidden/>
    <w:rPr>
      <w:vertAlign w:val="superscript"/>
    </w:rPr>
  </w:style>
  <w:style w:type="paragraph" w:styleId="BodyText2">
    <w:name w:val="Body Text 2"/>
    <w:basedOn w:val="Normal"/>
    <w:pPr>
      <w:ind w:right="-1526"/>
    </w:pPr>
    <w:rPr>
      <w:szCs w:val="20"/>
      <w:lang w:val="en-GB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character" w:styleId="Emphasis">
    <w:name w:val="Emphasis"/>
    <w:qFormat/>
    <w:rPr>
      <w:i/>
      <w:iCs/>
    </w:rPr>
  </w:style>
  <w:style w:type="character" w:styleId="Strong">
    <w:name w:val="Strong"/>
    <w:uiPriority w:val="22"/>
    <w:qFormat/>
    <w:rPr>
      <w:b/>
      <w:bCs/>
    </w:rPr>
  </w:style>
  <w:style w:type="character" w:styleId="Hyperlink">
    <w:name w:val="Hyperlink"/>
    <w:rPr>
      <w:color w:val="0000FF"/>
      <w:u w:val="single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18"/>
    </w:rPr>
  </w:style>
  <w:style w:type="paragraph" w:styleId="BodyText3">
    <w:name w:val="Body Text 3"/>
    <w:basedOn w:val="Normal"/>
    <w:rPr>
      <w:sz w:val="20"/>
    </w:rPr>
  </w:style>
  <w:style w:type="character" w:customStyle="1" w:styleId="WW8Num8z2">
    <w:name w:val="WW8Num8z2"/>
    <w:rPr>
      <w:rFonts w:ascii="Wingdings" w:hAnsi="Wingdings"/>
    </w:rPr>
  </w:style>
  <w:style w:type="paragraph" w:customStyle="1" w:styleId="WW-BodyTextIndent3">
    <w:name w:val="WW-Body Text Indent 3"/>
    <w:basedOn w:val="Normal"/>
    <w:pPr>
      <w:suppressAutoHyphens/>
      <w:ind w:firstLine="720"/>
      <w:jc w:val="both"/>
    </w:pPr>
    <w:rPr>
      <w:sz w:val="22"/>
      <w:szCs w:val="22"/>
      <w:lang w:eastAsia="ar-SA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paragraph" w:styleId="Subtitle">
    <w:name w:val="Subtitle"/>
    <w:basedOn w:val="Normal"/>
    <w:qFormat/>
    <w:pPr>
      <w:spacing w:before="120" w:after="120"/>
    </w:pPr>
    <w:rPr>
      <w:b/>
      <w:szCs w:val="20"/>
      <w:u w:val="single"/>
    </w:rPr>
  </w:style>
  <w:style w:type="paragraph" w:styleId="PlainText">
    <w:name w:val="Plain Text"/>
    <w:basedOn w:val="Normal"/>
    <w:link w:val="PlainTextChar"/>
    <w:rPr>
      <w:rFonts w:ascii="Courier New" w:hAnsi="Courier New"/>
      <w:sz w:val="20"/>
      <w:szCs w:val="20"/>
    </w:rPr>
  </w:style>
  <w:style w:type="character" w:customStyle="1" w:styleId="PlainTextChar">
    <w:name w:val="Plain Text Char"/>
    <w:link w:val="PlainText"/>
    <w:rsid w:val="00741DD4"/>
    <w:rPr>
      <w:rFonts w:ascii="Courier New" w:hAnsi="Courier New"/>
      <w:lang w:val="en-US" w:eastAsia="en-US" w:bidi="ar-SA"/>
    </w:rPr>
  </w:style>
  <w:style w:type="table" w:styleId="TableGrid">
    <w:name w:val="Table Grid"/>
    <w:basedOn w:val="TableNormal"/>
    <w:uiPriority w:val="59"/>
    <w:rsid w:val="00585CD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F70A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WW8Num1z8">
    <w:name w:val="WW8Num1z8"/>
    <w:rsid w:val="006576E8"/>
  </w:style>
  <w:style w:type="character" w:customStyle="1" w:styleId="small1">
    <w:name w:val="small1"/>
    <w:rsid w:val="006576E8"/>
    <w:rPr>
      <w:rFonts w:ascii="Verdana" w:hAnsi="Verdana" w:cs="Verdana"/>
      <w:i w:val="0"/>
      <w:iCs w:val="0"/>
      <w:sz w:val="16"/>
      <w:szCs w:val="16"/>
    </w:rPr>
  </w:style>
  <w:style w:type="character" w:customStyle="1" w:styleId="il">
    <w:name w:val="il"/>
    <w:basedOn w:val="DefaultParagraphFont"/>
    <w:rsid w:val="00B6327A"/>
  </w:style>
  <w:style w:type="character" w:customStyle="1" w:styleId="ListParagraphChar">
    <w:name w:val="List Paragraph Char"/>
    <w:link w:val="ListParagraph"/>
    <w:qFormat/>
    <w:rsid w:val="00FE4576"/>
    <w:rPr>
      <w:rFonts w:ascii="Calibri" w:eastAsia="Calibri" w:hAnsi="Calibri"/>
      <w:sz w:val="22"/>
      <w:szCs w:val="22"/>
      <w:lang w:val="en-US" w:eastAsia="en-US"/>
    </w:rPr>
  </w:style>
  <w:style w:type="paragraph" w:styleId="ListBullet">
    <w:name w:val="List Bullet"/>
    <w:basedOn w:val="Normal"/>
    <w:uiPriority w:val="99"/>
    <w:unhideWhenUsed/>
    <w:rsid w:val="009471F6"/>
    <w:pPr>
      <w:numPr>
        <w:numId w:val="20"/>
      </w:numPr>
      <w:contextualSpacing/>
    </w:pPr>
    <w:rPr>
      <w:sz w:val="22"/>
      <w:szCs w:val="22"/>
    </w:rPr>
  </w:style>
  <w:style w:type="character" w:customStyle="1" w:styleId="rezemp-highlightedfield-highlightedterm">
    <w:name w:val="rezemp-highlightedfield-highlightedterm"/>
    <w:basedOn w:val="DefaultParagraphFont"/>
    <w:rsid w:val="00162EE1"/>
  </w:style>
  <w:style w:type="paragraph" w:styleId="NoSpacing">
    <w:name w:val="No Spacing"/>
    <w:qFormat/>
    <w:rsid w:val="00C73328"/>
    <w:rPr>
      <w:sz w:val="24"/>
      <w:szCs w:val="24"/>
      <w:lang w:val="en-US" w:eastAsia="en-US"/>
    </w:rPr>
  </w:style>
  <w:style w:type="paragraph" w:customStyle="1" w:styleId="Default">
    <w:name w:val="Default"/>
    <w:rsid w:val="00742E1C"/>
    <w:pPr>
      <w:autoSpaceDE w:val="0"/>
      <w:autoSpaceDN w:val="0"/>
      <w:adjustRightInd w:val="0"/>
    </w:pPr>
    <w:rPr>
      <w:rFonts w:ascii="Symbol" w:hAnsi="Symbol" w:cs="Symbol"/>
      <w:color w:val="000000"/>
      <w:sz w:val="24"/>
      <w:szCs w:val="24"/>
      <w:lang w:val="en-US"/>
    </w:rPr>
  </w:style>
  <w:style w:type="character" w:customStyle="1" w:styleId="apple-style-span">
    <w:name w:val="apple-style-span"/>
    <w:basedOn w:val="DefaultParagraphFont"/>
    <w:qFormat/>
    <w:rsid w:val="002B3FEE"/>
  </w:style>
  <w:style w:type="paragraph" w:customStyle="1" w:styleId="BulletPoints">
    <w:name w:val="Bullet Points"/>
    <w:basedOn w:val="Normal"/>
    <w:rsid w:val="00B20A7C"/>
    <w:pPr>
      <w:keepNext/>
      <w:tabs>
        <w:tab w:val="num" w:pos="360"/>
      </w:tabs>
      <w:spacing w:before="40" w:after="40"/>
      <w:ind w:left="360" w:hanging="360"/>
    </w:pPr>
    <w:rPr>
      <w:rFonts w:ascii="Verdana" w:eastAsia="MS Mincho" w:hAnsi="Verdana" w:cs="Tahoma"/>
      <w:spacing w:val="-2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b855cde63434cf2a6dff1dc5efe96e8c134f530e18705c4458440321091b5b58110b120310435d5c094356014b4450530401195c1333471b1b1114445f5a0b5048011503504e1c180c571833471b1b061645595a0d535601514841481f0f2b561358191b195115495d0c00584e4209430247460c590858184508105042445b0c0f054e4108120211474a411b1213471b1b1117425d5d0d52431b0b14115c6&amp;docType=docx" TargetMode="External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EF9899-DF89-4EBB-9241-4C240DA05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1681</TotalTime>
  <Pages>3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AKHILESH P</vt:lpstr>
    </vt:vector>
  </TitlesOfParts>
  <Company>abc</Company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AKHILESH P</dc:title>
  <dc:creator>pranay</dc:creator>
  <cp:lastModifiedBy>SHARMA, BHOOMIKA</cp:lastModifiedBy>
  <cp:revision>10</cp:revision>
  <cp:lastPrinted>2021-04-24T11:32:00Z</cp:lastPrinted>
  <dcterms:created xsi:type="dcterms:W3CDTF">2023-03-10T07:26:00Z</dcterms:created>
  <dcterms:modified xsi:type="dcterms:W3CDTF">2023-03-24T09:41:00Z</dcterms:modified>
</cp:coreProperties>
</file>