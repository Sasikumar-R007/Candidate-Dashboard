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B6C72" w:rsidRPr="00B51EAC" w:rsidRDefault="00241969" w:rsidP="002B6C72">
      <w:pPr>
        <w:pStyle w:val="divname"/>
        <w:tabs>
          <w:tab w:val="left" w:pos="8730"/>
          <w:tab w:val="left" w:pos="9000"/>
        </w:tabs>
        <w:spacing w:line="240" w:lineRule="auto"/>
        <w:rPr>
          <w:rFonts w:asciiTheme="minorHAnsi" w:eastAsia="Century Gothic" w:hAnsiTheme="minorHAnsi" w:cstheme="minorHAnsi"/>
          <w:b w:val="0"/>
          <w:sz w:val="48"/>
          <w:szCs w:val="48"/>
        </w:rPr>
      </w:pPr>
      <w:r>
        <w:rPr>
          <w:rStyle w:val="span"/>
          <w:rFonts w:asciiTheme="minorHAnsi" w:eastAsia="Century Gothic" w:hAnsiTheme="minorHAnsi" w:cstheme="minorHAnsi"/>
          <w:b w:val="0"/>
          <w:sz w:val="48"/>
          <w:szCs w:val="48"/>
        </w:rPr>
        <w:t>vi</w:t>
      </w:r>
      <w:r w:rsidR="00D96955" w:rsidRPr="00BC5F12">
        <w:rPr>
          <w:rStyle w:val="span"/>
          <w:rFonts w:asciiTheme="minorHAnsi" w:eastAsia="Century Gothic" w:hAnsiTheme="minorHAnsi" w:cstheme="minorHAnsi"/>
          <w:b w:val="0"/>
          <w:sz w:val="48"/>
          <w:szCs w:val="48"/>
        </w:rPr>
        <w:t>jendra augustine</w:t>
      </w:r>
    </w:p>
    <w:p w:rsidR="00316D39" w:rsidRPr="00BC5F12" w:rsidRDefault="00BC5F12">
      <w:pPr>
        <w:pStyle w:val="divaddress"/>
        <w:rPr>
          <w:rFonts w:asciiTheme="minorHAnsi" w:eastAsia="Century Gothic" w:hAnsiTheme="minorHAnsi" w:cstheme="minorHAnsi"/>
          <w:color w:val="auto"/>
        </w:rPr>
      </w:pPr>
      <w:r w:rsidRPr="00BC5F12">
        <w:rPr>
          <w:color w:val="auto"/>
          <w:sz w:val="22"/>
          <w:szCs w:val="22"/>
        </w:rPr>
        <w:t>Mobile:</w:t>
      </w:r>
      <w:r w:rsidRPr="00BC5F12">
        <w:rPr>
          <w:color w:val="auto"/>
          <w:spacing w:val="-4"/>
          <w:sz w:val="22"/>
          <w:szCs w:val="22"/>
        </w:rPr>
        <w:t xml:space="preserve"> </w:t>
      </w:r>
      <w:r w:rsidR="00BB6933">
        <w:rPr>
          <w:color w:val="auto"/>
          <w:sz w:val="22"/>
          <w:szCs w:val="22"/>
        </w:rPr>
        <w:t xml:space="preserve">+91-7385736577 </w:t>
      </w:r>
      <w:proofErr w:type="gramStart"/>
      <w:r w:rsidRPr="00BC5F12">
        <w:rPr>
          <w:color w:val="auto"/>
          <w:sz w:val="22"/>
          <w:szCs w:val="22"/>
        </w:rPr>
        <w:t>Address</w:t>
      </w:r>
      <w:r w:rsidRPr="00BC5F12">
        <w:rPr>
          <w:color w:val="auto"/>
          <w:spacing w:val="-3"/>
          <w:sz w:val="22"/>
          <w:szCs w:val="22"/>
        </w:rPr>
        <w:t xml:space="preserve"> </w:t>
      </w:r>
      <w:r w:rsidRPr="00BC5F12">
        <w:rPr>
          <w:color w:val="auto"/>
          <w:sz w:val="22"/>
          <w:szCs w:val="22"/>
        </w:rPr>
        <w:t>:</w:t>
      </w:r>
      <w:proofErr w:type="gramEnd"/>
      <w:r w:rsidRPr="00BC5F12">
        <w:rPr>
          <w:color w:val="auto"/>
          <w:spacing w:val="-1"/>
          <w:sz w:val="22"/>
          <w:szCs w:val="22"/>
        </w:rPr>
        <w:t xml:space="preserve"> </w:t>
      </w:r>
      <w:r w:rsidR="0034153B">
        <w:rPr>
          <w:color w:val="auto"/>
          <w:sz w:val="22"/>
          <w:szCs w:val="22"/>
        </w:rPr>
        <w:t>Pune</w:t>
      </w:r>
      <w:r w:rsidRPr="00BC5F12">
        <w:rPr>
          <w:color w:val="auto"/>
          <w:spacing w:val="-2"/>
          <w:sz w:val="22"/>
          <w:szCs w:val="22"/>
        </w:rPr>
        <w:t xml:space="preserve"> </w:t>
      </w:r>
      <w:r w:rsidRPr="00BC5F12">
        <w:rPr>
          <w:color w:val="auto"/>
          <w:sz w:val="22"/>
          <w:szCs w:val="22"/>
        </w:rPr>
        <w:t>Somesh</w:t>
      </w:r>
      <w:r w:rsidR="003A0FA8">
        <w:rPr>
          <w:color w:val="auto"/>
          <w:sz w:val="22"/>
          <w:szCs w:val="22"/>
        </w:rPr>
        <w:t>w</w:t>
      </w:r>
      <w:r w:rsidR="0034153B">
        <w:rPr>
          <w:color w:val="auto"/>
          <w:sz w:val="22"/>
          <w:szCs w:val="22"/>
        </w:rPr>
        <w:t xml:space="preserve">arwadi </w:t>
      </w:r>
      <w:r w:rsidRPr="00BC5F12">
        <w:rPr>
          <w:color w:val="auto"/>
          <w:spacing w:val="-5"/>
          <w:sz w:val="22"/>
          <w:szCs w:val="22"/>
        </w:rPr>
        <w:t xml:space="preserve"> </w:t>
      </w:r>
      <w:r w:rsidR="0034153B">
        <w:rPr>
          <w:color w:val="auto"/>
          <w:sz w:val="22"/>
          <w:szCs w:val="22"/>
        </w:rPr>
        <w:t>Pashan .</w:t>
      </w:r>
      <w:r w:rsidRPr="00BC5F12">
        <w:rPr>
          <w:color w:val="auto"/>
          <w:sz w:val="22"/>
          <w:szCs w:val="22"/>
        </w:rPr>
        <w:t>Email</w:t>
      </w:r>
      <w:r w:rsidR="004052E7">
        <w:rPr>
          <w:color w:val="auto"/>
          <w:sz w:val="22"/>
          <w:szCs w:val="22"/>
        </w:rPr>
        <w:t xml:space="preserve"> </w:t>
      </w:r>
      <w:r w:rsidR="004052E7">
        <w:rPr>
          <w:caps w:val="0"/>
          <w:color w:val="auto"/>
          <w:sz w:val="22"/>
          <w:szCs w:val="22"/>
        </w:rPr>
        <w:t>:</w:t>
      </w:r>
      <w:r w:rsidRPr="00BC5F12">
        <w:rPr>
          <w:caps w:val="0"/>
          <w:color w:val="auto"/>
          <w:sz w:val="22"/>
          <w:szCs w:val="22"/>
        </w:rPr>
        <w:t xml:space="preserve">v7augustine@gmail.com     </w:t>
      </w:r>
    </w:p>
    <w:p w:rsidR="00316D39" w:rsidRPr="008A0659" w:rsidRDefault="00316D39">
      <w:pPr>
        <w:pStyle w:val="divdocumentdivPARAGRAPHCNTCcntcbottomborder"/>
        <w:spacing w:line="300" w:lineRule="exact"/>
        <w:rPr>
          <w:rFonts w:asciiTheme="minorHAnsi" w:eastAsia="Century Gothic" w:hAnsiTheme="minorHAnsi" w:cstheme="minorHAnsi"/>
          <w:caps/>
          <w:color w:val="787C85"/>
          <w:sz w:val="20"/>
          <w:szCs w:val="20"/>
        </w:rPr>
      </w:pPr>
    </w:p>
    <w:tbl>
      <w:tblPr>
        <w:tblStyle w:val="divdocumentsection"/>
        <w:tblW w:w="11095" w:type="dxa"/>
        <w:tblCellSpacing w:w="0" w:type="dxa"/>
        <w:tblInd w:w="-9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902"/>
        <w:gridCol w:w="8193"/>
      </w:tblGrid>
      <w:tr w:rsidR="00316D39" w:rsidRPr="008A0659" w:rsidTr="004C2784">
        <w:trPr>
          <w:trHeight w:val="1015"/>
          <w:tblCellSpacing w:w="0" w:type="dxa"/>
        </w:trPr>
        <w:tc>
          <w:tcPr>
            <w:tcW w:w="2902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:rsidR="00316D39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</w:t>
            </w:r>
            <w:r w:rsidRPr="00BC5F12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objective</w:t>
            </w:r>
            <w:r w:rsidR="008A0659"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              </w:t>
            </w:r>
          </w:p>
        </w:tc>
        <w:tc>
          <w:tcPr>
            <w:tcW w:w="8193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:rsidR="00316D39" w:rsidRPr="008A0659" w:rsidRDefault="00D96955" w:rsidP="008A0659">
            <w:pPr>
              <w:pStyle w:val="p"/>
              <w:spacing w:line="260" w:lineRule="atLeast"/>
              <w:ind w:left="46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 xml:space="preserve">To pursue a challenging career and be a part of progressive organization that gives </w:t>
            </w:r>
            <w:r w:rsidR="008A0659" w:rsidRPr="008A0659">
              <w:rPr>
                <w:rFonts w:asciiTheme="minorHAnsi" w:hAnsiTheme="minorHAnsi" w:cstheme="minorHAnsi"/>
                <w:sz w:val="22"/>
                <w:szCs w:val="22"/>
              </w:rPr>
              <w:t xml:space="preserve">                </w:t>
            </w:r>
            <w:r w:rsidR="008A0659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scope to</w:t>
            </w:r>
            <w:r w:rsidR="00E94680">
              <w:rPr>
                <w:rFonts w:asciiTheme="minorHAnsi" w:hAnsiTheme="minorHAnsi" w:cstheme="minorHAnsi"/>
                <w:sz w:val="22"/>
                <w:szCs w:val="22"/>
              </w:rPr>
              <w:t xml:space="preserve"> enhance my knowledge skill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 xml:space="preserve"> which can be better used for the organizat</w:t>
            </w:r>
            <w:r w:rsidR="00E94680">
              <w:rPr>
                <w:rFonts w:asciiTheme="minorHAnsi" w:hAnsiTheme="minorHAnsi" w:cstheme="minorHAnsi"/>
                <w:sz w:val="22"/>
                <w:szCs w:val="22"/>
              </w:rPr>
              <w:t>ional growth and personal growth</w:t>
            </w:r>
            <w:r w:rsidR="00FE18A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D96955" w:rsidRPr="008A0659" w:rsidRDefault="00D96955">
            <w:pPr>
              <w:pStyle w:val="p"/>
              <w:spacing w:line="260" w:lineRule="atLeast"/>
              <w:rPr>
                <w:rStyle w:val="divdocumentdivparagraphWrapper"/>
                <w:rFonts w:asciiTheme="minorHAnsi" w:eastAsia="Century Gothic" w:hAnsiTheme="minorHAnsi" w:cstheme="minorHAnsi"/>
                <w:sz w:val="20"/>
                <w:szCs w:val="20"/>
              </w:rPr>
            </w:pPr>
          </w:p>
        </w:tc>
      </w:tr>
    </w:tbl>
    <w:p w:rsidR="00316D39" w:rsidRPr="008A0659" w:rsidRDefault="00316D39">
      <w:pPr>
        <w:rPr>
          <w:rFonts w:asciiTheme="minorHAnsi" w:hAnsiTheme="minorHAnsi" w:cstheme="minorHAnsi"/>
          <w:vanish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90"/>
        <w:gridCol w:w="8170"/>
      </w:tblGrid>
      <w:tr w:rsidR="00316D39" w:rsidRPr="008A0659" w:rsidTr="009D1576">
        <w:trPr>
          <w:tblCellSpacing w:w="0" w:type="dxa"/>
        </w:trPr>
        <w:tc>
          <w:tcPr>
            <w:tcW w:w="279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:rsidR="008A0659" w:rsidRPr="00BC5F12" w:rsidRDefault="00FE47C6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  <w:r w:rsidRPr="00BC5F12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aws </w:t>
            </w:r>
            <w:r w:rsidR="00D96955" w:rsidRPr="00BC5F12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cloud </w:t>
            </w:r>
          </w:p>
          <w:p w:rsidR="00316D39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 w:rsidRPr="00BC5F12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Engineer</w:t>
            </w:r>
            <w:r w:rsidR="008A0659"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                </w:t>
            </w:r>
            <w:r w:rsidR="008A4440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</w:t>
            </w: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496211" w:rsidRDefault="00496211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8A0659" w:rsidRPr="00237201" w:rsidRDefault="00237201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  <w:r w:rsidRPr="00237201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 </w:t>
            </w:r>
            <w:r w:rsidR="00D96955" w:rsidRPr="00237201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work</w:t>
            </w: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 w:rsidRPr="00237201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 experience</w:t>
            </w:r>
            <w:r w:rsidR="008A0659"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 </w:t>
            </w:r>
            <w:r w:rsid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       </w:t>
            </w:r>
            <w:r w:rsidR="008A4440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</w:t>
            </w: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AF2545" w:rsidRDefault="00AF254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496211" w:rsidRDefault="00AF254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</w:t>
            </w:r>
          </w:p>
          <w:p w:rsidR="00496211" w:rsidRDefault="00496211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496211" w:rsidRDefault="00496211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A94246" w:rsidRDefault="00A94246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8C6CEE" w:rsidRDefault="008C6CEE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0A35A2" w:rsidRDefault="000A35A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0A35A2" w:rsidRDefault="000A35A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0A35A2" w:rsidRDefault="000A35A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9E5AF2" w:rsidRDefault="009E5AF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60073F" w:rsidRDefault="0060073F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8A0659" w:rsidRPr="00237201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  <w:r w:rsidRPr="00237201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Experience</w:t>
            </w: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 w:rsidRPr="00237201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 summary</w:t>
            </w:r>
            <w:r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 </w:t>
            </w:r>
            <w:r w:rsidR="008A0659"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   </w:t>
            </w:r>
            <w:r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</w:t>
            </w:r>
            <w:r w:rsidR="008A0659"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      </w:t>
            </w:r>
            <w:r w:rsidR="008A4440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</w:t>
            </w: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0A35A2" w:rsidRDefault="000A35A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0A35A2" w:rsidRDefault="000A35A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0A35A2" w:rsidRDefault="000A35A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0A35A2" w:rsidRDefault="000A35A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0A35A2" w:rsidRPr="008A0659" w:rsidRDefault="000A35A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F64E1B" w:rsidRDefault="00F64E1B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35EFA" w:rsidRDefault="00635EFA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35EFA" w:rsidRDefault="00635EFA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35EFA" w:rsidRDefault="00635EFA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35EFA" w:rsidRDefault="00635EFA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35EFA" w:rsidRDefault="00635EFA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F64E1B" w:rsidRDefault="00F64E1B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F64E1B" w:rsidRDefault="00F64E1B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9F6577" w:rsidRDefault="009F6577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270408" w:rsidRPr="008A4440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  <w:r w:rsidRPr="008A4440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Academic Background</w:t>
            </w:r>
            <w:r w:rsidR="008A4440" w:rsidRPr="008A4440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          </w:t>
            </w:r>
          </w:p>
          <w:p w:rsidR="002D607B" w:rsidRDefault="002D607B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815962" w:rsidRDefault="00815962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B827EF" w:rsidRPr="008A0659" w:rsidRDefault="00B827EF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23EB8" w:rsidRPr="00684E40" w:rsidRDefault="008A4440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</w:t>
            </w:r>
            <w:r w:rsidR="00270408" w:rsidRPr="008A4440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Technical</w:t>
            </w:r>
          </w:p>
          <w:p w:rsidR="00270408" w:rsidRPr="008A4440" w:rsidRDefault="00270408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  <w:r w:rsidRPr="008A4440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 skills </w:t>
            </w:r>
            <w:r w:rsidR="008A0659" w:rsidRPr="008A4440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    </w:t>
            </w:r>
            <w:r w:rsidR="00623EB8" w:rsidRPr="008A4440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                   </w:t>
            </w:r>
            <w:r w:rsidR="008A4440" w:rsidRPr="008A4440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</w:t>
            </w:r>
          </w:p>
          <w:p w:rsidR="00270408" w:rsidRPr="008A0659" w:rsidRDefault="00270408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  <w:sz w:val="26"/>
                <w:szCs w:val="26"/>
              </w:rPr>
            </w:pPr>
          </w:p>
          <w:p w:rsidR="006145B0" w:rsidRDefault="006145B0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  <w:sz w:val="26"/>
                <w:szCs w:val="26"/>
              </w:rPr>
            </w:pPr>
          </w:p>
          <w:p w:rsidR="00A6532A" w:rsidRPr="008A0659" w:rsidRDefault="00A6532A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  <w:sz w:val="26"/>
                <w:szCs w:val="26"/>
              </w:rPr>
            </w:pPr>
          </w:p>
          <w:p w:rsidR="00270408" w:rsidRPr="008A0659" w:rsidRDefault="00270408" w:rsidP="00611BB6">
            <w:pPr>
              <w:ind w:right="315"/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 w:rsidRPr="008A4440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professional experience</w:t>
            </w:r>
            <w:r w:rsidR="00D96955"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</w:t>
            </w:r>
            <w:r w:rsidR="008A0659" w:rsidRPr="008A0659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</w:t>
            </w:r>
            <w:r w:rsidR="00623EB8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  </w:t>
            </w:r>
            <w:r w:rsidR="00611BB6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           </w:t>
            </w: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8031FB" w:rsidRDefault="008031FB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8031FB" w:rsidRDefault="008031FB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8031FB" w:rsidRPr="008A0659" w:rsidRDefault="008031FB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8A0659" w:rsidRPr="008A0659" w:rsidRDefault="008A0659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23EB8" w:rsidRDefault="00623EB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23EB8" w:rsidRDefault="00623EB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B827EF" w:rsidRDefault="00B827E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0073F" w:rsidRDefault="0060073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0073F" w:rsidRDefault="0060073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0073F" w:rsidRDefault="0060073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0073F" w:rsidRDefault="0060073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0073F" w:rsidRDefault="0060073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3A5171" w:rsidRDefault="003A5171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3A5171" w:rsidRDefault="003A5171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3A5171" w:rsidRDefault="003A5171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69749A" w:rsidRDefault="0069749A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69749A" w:rsidRDefault="0069749A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69749A" w:rsidRDefault="0069749A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3A5171" w:rsidRDefault="003A5171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6145B0" w:rsidRDefault="006145B0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 w:rsidRPr="00611BB6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personal information</w:t>
            </w:r>
            <w:r w:rsidR="008A0659"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</w:t>
            </w:r>
            <w:r w:rsidR="00D96955"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</w:t>
            </w:r>
            <w:r w:rsidR="00611BB6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       </w:t>
            </w: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C24628" w:rsidRDefault="00C2462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AE605A" w:rsidRDefault="00AE605A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5552F" w:rsidRDefault="0025552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5552F" w:rsidRDefault="0025552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60073F" w:rsidRDefault="0060073F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F446B5" w:rsidRDefault="00F446B5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E22F5" w:rsidRPr="008A0659" w:rsidRDefault="00DE22F5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611BB6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  <w:r w:rsidRPr="00611BB6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Declaration</w:t>
            </w:r>
            <w:r w:rsidR="008A0659" w:rsidRPr="00611BB6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 </w:t>
            </w:r>
            <w:r w:rsidR="00611BB6">
              <w:rPr>
                <w:rStyle w:val="divdocumentdivheading"/>
                <w:rFonts w:asciiTheme="minorHAnsi" w:eastAsia="Century Gothic" w:hAnsiTheme="minorHAnsi" w:cstheme="minorHAnsi"/>
                <w:caps/>
                <w:color w:val="000000"/>
              </w:rPr>
              <w:t xml:space="preserve"> </w:t>
            </w: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E42E76" w:rsidRDefault="00E42E76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  <w:sz w:val="4"/>
                <w:szCs w:val="4"/>
              </w:rPr>
            </w:pPr>
          </w:p>
          <w:p w:rsidR="005E6E3D" w:rsidRDefault="005E6E3D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  <w:sz w:val="4"/>
                <w:szCs w:val="4"/>
              </w:rPr>
            </w:pPr>
          </w:p>
          <w:p w:rsidR="002B6C72" w:rsidRPr="00623EB8" w:rsidRDefault="002B6C72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  <w:sz w:val="4"/>
                <w:szCs w:val="4"/>
              </w:rPr>
            </w:pPr>
          </w:p>
          <w:p w:rsidR="00270408" w:rsidRPr="00611BB6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  <w:r w:rsidRPr="00611BB6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 xml:space="preserve">date :    </w:t>
            </w: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  <w:r w:rsidRPr="008A0659"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  <w:t xml:space="preserve">                                                                                                      </w:t>
            </w:r>
          </w:p>
          <w:p w:rsidR="00270408" w:rsidRPr="00611BB6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</w:pPr>
            <w:r w:rsidRPr="00611BB6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place :</w:t>
            </w:r>
            <w:r w:rsidR="00611BB6">
              <w:rPr>
                <w:rStyle w:val="divdocumentdivheading"/>
                <w:rFonts w:asciiTheme="minorHAnsi" w:eastAsia="Century Gothic" w:hAnsiTheme="minorHAnsi" w:cstheme="minorHAnsi"/>
                <w:bCs/>
                <w:caps/>
                <w:color w:val="000000"/>
              </w:rPr>
              <w:t>Pune</w:t>
            </w: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270408" w:rsidRPr="008A0659" w:rsidRDefault="00270408" w:rsidP="00270408">
            <w:pPr>
              <w:jc w:val="both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  <w:p w:rsidR="00D96955" w:rsidRPr="008A0659" w:rsidRDefault="00D96955">
            <w:pPr>
              <w:pStyle w:val="divdocumentdivsectiontitle"/>
              <w:rPr>
                <w:rStyle w:val="divdocumentdivheading"/>
                <w:rFonts w:asciiTheme="minorHAnsi" w:eastAsia="Century Gothic" w:hAnsiTheme="minorHAnsi" w:cstheme="minorHAnsi"/>
                <w:b/>
                <w:bCs/>
                <w:caps/>
                <w:color w:val="000000"/>
              </w:rPr>
            </w:pPr>
          </w:p>
        </w:tc>
        <w:tc>
          <w:tcPr>
            <w:tcW w:w="817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:rsidR="00357467" w:rsidRDefault="003700DB" w:rsidP="00357467">
            <w:pPr>
              <w:pStyle w:val="BodyText"/>
              <w:spacing w:before="1"/>
              <w:ind w:left="389" w:right="40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pict>
                <v:rect id="docshape9" o:spid="_x0000_s1026" style="position:absolute;left:0;text-align:left;margin-left:249.4pt;margin-top:23.05pt;width:3.6pt;height:.6pt;z-index:251659264;mso-position-horizontal-relative:page;mso-position-vertical-relative:text" fillcolor="black" stroked="f">
                  <w10:wrap anchorx="page"/>
                </v:rect>
              </w:pic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Around</w:t>
            </w:r>
            <w:r w:rsidR="00FF3BC0">
              <w:rPr>
                <w:rFonts w:asciiTheme="minorHAnsi" w:hAnsiTheme="minorHAnsi" w:cstheme="minorHAnsi"/>
                <w:spacing w:val="28"/>
                <w:sz w:val="22"/>
                <w:szCs w:val="22"/>
              </w:rPr>
              <w:t xml:space="preserve"> </w:t>
            </w:r>
            <w:r w:rsidR="0060073F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120EEE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  <w:r w:rsidR="00120EEE">
              <w:rPr>
                <w:rFonts w:asciiTheme="minorHAnsi" w:hAnsiTheme="minorHAnsi" w:cstheme="minorHAnsi"/>
                <w:spacing w:val="30"/>
                <w:sz w:val="22"/>
                <w:szCs w:val="22"/>
              </w:rPr>
              <w:t xml:space="preserve"> </w:t>
            </w:r>
            <w:r w:rsidR="00994004">
              <w:rPr>
                <w:rFonts w:asciiTheme="minorHAnsi" w:hAnsiTheme="minorHAnsi" w:cstheme="minorHAnsi"/>
                <w:sz w:val="22"/>
                <w:szCs w:val="22"/>
              </w:rPr>
              <w:t>yea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rs</w:t>
            </w:r>
            <w:r w:rsidR="00D96955" w:rsidRPr="008A0659">
              <w:rPr>
                <w:rFonts w:asciiTheme="minorHAnsi" w:hAnsiTheme="minorHAnsi" w:cstheme="minorHAnsi"/>
                <w:spacing w:val="28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of</w:t>
            </w:r>
            <w:r w:rsidR="00D96955" w:rsidRPr="008A0659">
              <w:rPr>
                <w:rFonts w:asciiTheme="minorHAnsi" w:hAnsiTheme="minorHAnsi" w:cstheme="minorHAnsi"/>
                <w:spacing w:val="27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Professional</w:t>
            </w:r>
            <w:r w:rsidR="00D96955" w:rsidRPr="008A0659">
              <w:rPr>
                <w:rFonts w:asciiTheme="minorHAnsi" w:hAnsiTheme="minorHAnsi" w:cstheme="minorHAnsi"/>
                <w:spacing w:val="32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experience</w:t>
            </w:r>
            <w:r w:rsidR="00BC0D1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D96955" w:rsidRPr="008A0659">
              <w:rPr>
                <w:rFonts w:asciiTheme="minorHAnsi" w:hAnsiTheme="minorHAnsi" w:cstheme="minorHAnsi"/>
                <w:spacing w:val="26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in</w:t>
            </w:r>
            <w:r w:rsidR="00D96955" w:rsidRPr="008A0659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Cloud</w:t>
            </w:r>
            <w:r w:rsidR="00D96955" w:rsidRPr="008A0659">
              <w:rPr>
                <w:rFonts w:asciiTheme="minorHAnsi" w:hAnsiTheme="minorHAnsi" w:cstheme="minorHAnsi"/>
                <w:spacing w:val="27"/>
                <w:sz w:val="22"/>
                <w:szCs w:val="22"/>
              </w:rPr>
              <w:t xml:space="preserve"> </w:t>
            </w:r>
            <w:r w:rsidR="00F40ADD">
              <w:rPr>
                <w:rFonts w:asciiTheme="minorHAnsi" w:hAnsiTheme="minorHAnsi" w:cstheme="minorHAnsi"/>
                <w:sz w:val="22"/>
                <w:szCs w:val="22"/>
              </w:rPr>
              <w:t xml:space="preserve">Domain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r w:rsidR="00D96955" w:rsidRPr="008A0659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="009D1576" w:rsidRPr="008A0659">
              <w:rPr>
                <w:rFonts w:asciiTheme="minorHAnsi" w:hAnsiTheme="minorHAnsi" w:cstheme="minorHAnsi"/>
                <w:sz w:val="22"/>
                <w:szCs w:val="22"/>
              </w:rPr>
              <w:t>demonstration</w:t>
            </w:r>
            <w:r w:rsidR="00D96955" w:rsidRPr="008A0659">
              <w:rPr>
                <w:rFonts w:asciiTheme="minorHAnsi" w:hAnsiTheme="minorHAnsi" w:cstheme="minorHAnsi"/>
                <w:spacing w:val="30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knowledge</w:t>
            </w:r>
            <w:r w:rsidR="00D96955" w:rsidRPr="008A0659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of</w:t>
            </w:r>
            <w:r w:rsidR="00D96955" w:rsidRPr="008A0659">
              <w:rPr>
                <w:rFonts w:asciiTheme="minorHAnsi" w:hAnsiTheme="minorHAnsi" w:cstheme="minorHAnsi"/>
                <w:spacing w:val="-67"/>
                <w:sz w:val="22"/>
                <w:szCs w:val="22"/>
              </w:rPr>
              <w:t xml:space="preserve">  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 xml:space="preserve"> AWS</w:t>
            </w:r>
            <w:r w:rsidR="00D96955" w:rsidRPr="008A0659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Admin and DevOps</w:t>
            </w:r>
            <w:r w:rsidR="00D96955" w:rsidRPr="008A0659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="00357467">
              <w:rPr>
                <w:rFonts w:asciiTheme="minorHAnsi" w:hAnsiTheme="minorHAnsi" w:cstheme="minorHAnsi"/>
                <w:sz w:val="22"/>
                <w:szCs w:val="22"/>
              </w:rPr>
              <w:t>Implement</w:t>
            </w:r>
          </w:p>
          <w:p w:rsidR="00357467" w:rsidRDefault="00357467" w:rsidP="00357467">
            <w:pPr>
              <w:pStyle w:val="BodyText"/>
              <w:spacing w:before="1"/>
              <w:ind w:left="389" w:right="40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0073F" w:rsidRDefault="0060073F" w:rsidP="0060073F">
            <w:pPr>
              <w:pStyle w:val="BodyText"/>
              <w:spacing w:before="1"/>
              <w:ind w:left="0" w:right="40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82F81" w:rsidRDefault="00082F81" w:rsidP="00082F81">
            <w:pPr>
              <w:pStyle w:val="BodyText"/>
              <w:spacing w:before="1"/>
              <w:ind w:left="0" w:right="40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82F81" w:rsidRDefault="00082F81" w:rsidP="00082F81">
            <w:pPr>
              <w:pStyle w:val="BodyText"/>
              <w:spacing w:before="1"/>
              <w:ind w:left="389" w:right="40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1.8 years of experience as a AWS DevOps Engin</w:t>
            </w:r>
            <w:r w:rsidR="00357F8E">
              <w:rPr>
                <w:rFonts w:asciiTheme="minorHAnsi" w:hAnsiTheme="minorHAnsi" w:cstheme="minorHAnsi"/>
                <w:sz w:val="22"/>
                <w:szCs w:val="22"/>
              </w:rPr>
              <w:t xml:space="preserve">eer Currently Working At  </w:t>
            </w:r>
            <w:proofErr w:type="spellStart"/>
            <w:r w:rsidR="00357F8E">
              <w:rPr>
                <w:rFonts w:asciiTheme="minorHAnsi" w:hAnsiTheme="minorHAnsi" w:cstheme="minorHAnsi"/>
                <w:sz w:val="22"/>
                <w:szCs w:val="22"/>
              </w:rPr>
              <w:t>Exoco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</w:t>
            </w:r>
            <w:r w:rsidR="004A5529">
              <w:rPr>
                <w:rFonts w:asciiTheme="minorHAnsi" w:hAnsiTheme="minorHAnsi" w:cstheme="minorHAnsi"/>
                <w:sz w:val="22"/>
                <w:szCs w:val="22"/>
              </w:rPr>
              <w:t xml:space="preserve">oftware </w:t>
            </w:r>
            <w:proofErr w:type="spellStart"/>
            <w:r w:rsidR="004A5529">
              <w:rPr>
                <w:rFonts w:asciiTheme="minorHAnsi" w:hAnsiTheme="minorHAnsi" w:cstheme="minorHAnsi"/>
                <w:sz w:val="22"/>
                <w:szCs w:val="22"/>
              </w:rPr>
              <w:t>Pvt</w:t>
            </w:r>
            <w:proofErr w:type="spellEnd"/>
            <w:r w:rsidR="004A5529">
              <w:rPr>
                <w:rFonts w:asciiTheme="minorHAnsi" w:hAnsiTheme="minorHAnsi" w:cstheme="minorHAnsi"/>
                <w:sz w:val="22"/>
                <w:szCs w:val="22"/>
              </w:rPr>
              <w:t xml:space="preserve"> Ltd. Pune From March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 </w:t>
            </w:r>
          </w:p>
          <w:p w:rsidR="00357467" w:rsidRDefault="00357467" w:rsidP="00357467">
            <w:pPr>
              <w:pStyle w:val="BodyText"/>
              <w:spacing w:before="1"/>
              <w:ind w:left="389" w:right="40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96211" w:rsidRDefault="00E7514A" w:rsidP="00357467">
            <w:pPr>
              <w:pStyle w:val="BodyText"/>
              <w:spacing w:before="1"/>
              <w:ind w:left="389" w:right="40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296DF1">
              <w:rPr>
                <w:rFonts w:asciiTheme="minorHAnsi" w:hAnsiTheme="minorHAnsi" w:cstheme="minorHAnsi"/>
                <w:sz w:val="22"/>
                <w:szCs w:val="22"/>
              </w:rPr>
              <w:t xml:space="preserve"> month experience</w:t>
            </w:r>
            <w:r w:rsidR="00970ABF">
              <w:rPr>
                <w:rFonts w:asciiTheme="minorHAnsi" w:hAnsiTheme="minorHAnsi" w:cstheme="minorHAnsi"/>
                <w:sz w:val="22"/>
                <w:szCs w:val="22"/>
              </w:rPr>
              <w:t xml:space="preserve"> as a</w:t>
            </w:r>
            <w:r w:rsidR="003574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D755C">
              <w:rPr>
                <w:rFonts w:asciiTheme="minorHAnsi" w:hAnsiTheme="minorHAnsi" w:cstheme="minorHAnsi"/>
                <w:sz w:val="22"/>
                <w:szCs w:val="22"/>
              </w:rPr>
              <w:t>DevOps</w:t>
            </w:r>
            <w:r w:rsidR="00496211">
              <w:rPr>
                <w:rFonts w:asciiTheme="minorHAnsi" w:hAnsiTheme="minorHAnsi" w:cstheme="minorHAnsi"/>
                <w:sz w:val="22"/>
                <w:szCs w:val="22"/>
              </w:rPr>
              <w:t xml:space="preserve"> Engineer </w:t>
            </w:r>
            <w:r w:rsidR="00357467">
              <w:rPr>
                <w:rFonts w:asciiTheme="minorHAnsi" w:hAnsiTheme="minorHAnsi" w:cstheme="minorHAnsi"/>
                <w:sz w:val="22"/>
                <w:szCs w:val="22"/>
              </w:rPr>
              <w:t xml:space="preserve">At Crest Venue </w:t>
            </w:r>
            <w:r w:rsidR="00867A62">
              <w:rPr>
                <w:rFonts w:asciiTheme="minorHAnsi" w:hAnsiTheme="minorHAnsi" w:cstheme="minorHAnsi"/>
                <w:sz w:val="22"/>
                <w:szCs w:val="22"/>
              </w:rPr>
              <w:t>and</w:t>
            </w:r>
            <w:r w:rsidR="007870D5">
              <w:rPr>
                <w:rFonts w:asciiTheme="minorHAnsi" w:hAnsiTheme="minorHAnsi" w:cstheme="minorHAnsi"/>
                <w:sz w:val="22"/>
                <w:szCs w:val="22"/>
              </w:rPr>
              <w:t xml:space="preserve"> Entertainment</w:t>
            </w:r>
            <w:r w:rsidR="00C51B35">
              <w:rPr>
                <w:rFonts w:asciiTheme="minorHAnsi" w:hAnsiTheme="minorHAnsi" w:cstheme="minorHAnsi"/>
                <w:sz w:val="22"/>
                <w:szCs w:val="22"/>
              </w:rPr>
              <w:t xml:space="preserve"> Software</w:t>
            </w:r>
            <w:r w:rsidR="005312BE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  <w:r w:rsidR="008344A9">
              <w:rPr>
                <w:rFonts w:asciiTheme="minorHAnsi" w:hAnsiTheme="minorHAnsi" w:cstheme="minorHAnsi"/>
                <w:sz w:val="22"/>
                <w:szCs w:val="22"/>
              </w:rPr>
              <w:t>v</w:t>
            </w:r>
            <w:r w:rsidR="005312BE">
              <w:rPr>
                <w:rFonts w:asciiTheme="minorHAnsi" w:hAnsiTheme="minorHAnsi" w:cstheme="minorHAnsi"/>
                <w:sz w:val="22"/>
                <w:szCs w:val="22"/>
              </w:rPr>
              <w:t>t Ltd</w:t>
            </w:r>
            <w:r w:rsidR="00660A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57467">
              <w:rPr>
                <w:rFonts w:asciiTheme="minorHAnsi" w:hAnsiTheme="minorHAnsi" w:cstheme="minorHAnsi"/>
                <w:sz w:val="22"/>
                <w:szCs w:val="22"/>
              </w:rPr>
              <w:t>(24</w:t>
            </w:r>
            <w:r w:rsidR="00541953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146843">
              <w:rPr>
                <w:rFonts w:asciiTheme="minorHAnsi" w:hAnsiTheme="minorHAnsi" w:cstheme="minorHAnsi"/>
                <w:sz w:val="22"/>
                <w:szCs w:val="22"/>
              </w:rPr>
              <w:t>7 S</w:t>
            </w:r>
            <w:r w:rsidR="00D506A0">
              <w:rPr>
                <w:rFonts w:asciiTheme="minorHAnsi" w:hAnsiTheme="minorHAnsi" w:cstheme="minorHAnsi"/>
                <w:sz w:val="22"/>
                <w:szCs w:val="22"/>
              </w:rPr>
              <w:t>oftware)</w:t>
            </w:r>
            <w:r w:rsidR="003574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A35A2">
              <w:rPr>
                <w:rFonts w:asciiTheme="minorHAnsi" w:hAnsiTheme="minorHAnsi" w:cstheme="minorHAnsi"/>
                <w:sz w:val="22"/>
                <w:szCs w:val="22"/>
              </w:rPr>
              <w:t>from Dec 2022 to Feb 2023</w:t>
            </w:r>
          </w:p>
          <w:p w:rsidR="00357467" w:rsidRDefault="00357467" w:rsidP="00357467">
            <w:pPr>
              <w:pStyle w:val="BodyText"/>
              <w:spacing w:before="1"/>
              <w:ind w:left="389" w:right="40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831DA" w:rsidRDefault="007870D5" w:rsidP="007870D5">
            <w:pPr>
              <w:pStyle w:val="BodyText"/>
              <w:spacing w:before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="00467E29">
              <w:rPr>
                <w:rFonts w:asciiTheme="minorHAnsi" w:hAnsiTheme="minorHAnsi" w:cstheme="minorHAnsi"/>
                <w:sz w:val="22"/>
                <w:szCs w:val="22"/>
              </w:rPr>
              <w:t>5 month experience as a</w:t>
            </w:r>
            <w:r w:rsidR="000831DA">
              <w:rPr>
                <w:rFonts w:asciiTheme="minorHAnsi" w:hAnsiTheme="minorHAnsi" w:cstheme="minorHAnsi"/>
                <w:sz w:val="22"/>
                <w:szCs w:val="22"/>
              </w:rPr>
              <w:t xml:space="preserve"> Softwar</w:t>
            </w:r>
            <w:r w:rsidR="003D1EA6">
              <w:rPr>
                <w:rFonts w:asciiTheme="minorHAnsi" w:hAnsiTheme="minorHAnsi" w:cstheme="minorHAnsi"/>
                <w:sz w:val="22"/>
                <w:szCs w:val="22"/>
              </w:rPr>
              <w:t xml:space="preserve">e Engineer Working At </w:t>
            </w:r>
            <w:proofErr w:type="spellStart"/>
            <w:r w:rsidR="003D1EA6">
              <w:rPr>
                <w:rFonts w:asciiTheme="minorHAnsi" w:hAnsiTheme="minorHAnsi" w:cstheme="minorHAnsi"/>
                <w:sz w:val="22"/>
                <w:szCs w:val="22"/>
              </w:rPr>
              <w:t>Zimetric</w:t>
            </w:r>
            <w:r w:rsidR="009F5CFB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Tech</w:t>
            </w:r>
            <w:r w:rsidR="00E2358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00659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5971CE">
              <w:rPr>
                <w:rFonts w:asciiTheme="minorHAnsi" w:hAnsiTheme="minorHAnsi" w:cstheme="minorHAnsi"/>
                <w:sz w:val="22"/>
                <w:szCs w:val="22"/>
              </w:rPr>
              <w:t>ri</w:t>
            </w:r>
            <w:r w:rsidR="00A00659">
              <w:rPr>
                <w:rFonts w:asciiTheme="minorHAnsi" w:hAnsiTheme="minorHAnsi" w:cstheme="minorHAnsi"/>
                <w:sz w:val="22"/>
                <w:szCs w:val="22"/>
              </w:rPr>
              <w:t>v</w:t>
            </w:r>
            <w:r w:rsidR="005971CE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865353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="005971CE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865353">
              <w:rPr>
                <w:rFonts w:asciiTheme="minorHAnsi" w:hAnsiTheme="minorHAnsi" w:cstheme="minorHAnsi"/>
                <w:sz w:val="22"/>
                <w:szCs w:val="22"/>
              </w:rPr>
              <w:t xml:space="preserve"> ltd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from                     </w:t>
            </w:r>
          </w:p>
          <w:p w:rsidR="00A94246" w:rsidRDefault="00077EEC" w:rsidP="00611BB6">
            <w:pPr>
              <w:pStyle w:val="BodyText"/>
              <w:spacing w:before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="0086535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March 2022 to July 2022</w:t>
            </w:r>
            <w:r w:rsidR="007E37E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7870D5" w:rsidRDefault="007870D5" w:rsidP="00611BB6">
            <w:pPr>
              <w:pStyle w:val="BodyText"/>
              <w:spacing w:before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AF2545" w:rsidRDefault="00496211" w:rsidP="00611BB6">
            <w:pPr>
              <w:pStyle w:val="BodyText"/>
              <w:spacing w:before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="00493824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.10 </w:t>
            </w:r>
            <w:r w:rsidR="00D96955" w:rsidRPr="008A0659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years</w:t>
            </w:r>
            <w:r w:rsidR="00D96955" w:rsidRPr="008A0659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of extensive</w:t>
            </w:r>
            <w:r w:rsidR="00D96955" w:rsidRPr="008A0659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experience</w:t>
            </w:r>
            <w:r w:rsidR="00D96955"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="00D96955" w:rsidRPr="008A0659">
              <w:rPr>
                <w:rFonts w:asciiTheme="minorHAnsi" w:hAnsiTheme="minorHAnsi" w:cstheme="minorHAnsi"/>
                <w:sz w:val="22"/>
                <w:szCs w:val="22"/>
              </w:rPr>
              <w:t>with as</w:t>
            </w:r>
            <w:r w:rsidR="00D96955"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="007359B6">
              <w:rPr>
                <w:rFonts w:asciiTheme="minorHAnsi" w:hAnsiTheme="minorHAnsi" w:cstheme="minorHAnsi"/>
                <w:sz w:val="22"/>
                <w:szCs w:val="22"/>
              </w:rPr>
              <w:t>Cloud DevO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r w:rsidR="00D96955" w:rsidRPr="008A0659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="00F55782">
              <w:rPr>
                <w:rFonts w:asciiTheme="minorHAnsi" w:hAnsiTheme="minorHAnsi" w:cstheme="minorHAnsi"/>
                <w:sz w:val="22"/>
                <w:szCs w:val="22"/>
              </w:rPr>
              <w:t xml:space="preserve">Engineer </w:t>
            </w:r>
            <w:r w:rsidR="00AF2545">
              <w:rPr>
                <w:rFonts w:asciiTheme="minorHAnsi" w:hAnsiTheme="minorHAnsi" w:cstheme="minorHAnsi"/>
                <w:sz w:val="22"/>
                <w:szCs w:val="22"/>
              </w:rPr>
              <w:t xml:space="preserve">Working </w:t>
            </w:r>
          </w:p>
          <w:p w:rsidR="00A94246" w:rsidRDefault="00496211" w:rsidP="00861B76">
            <w:pPr>
              <w:pStyle w:val="BodyText"/>
              <w:spacing w:before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At  </w:t>
            </w:r>
            <w:r w:rsidR="0021488A">
              <w:rPr>
                <w:rFonts w:asciiTheme="minorHAnsi" w:hAnsiTheme="minorHAnsi" w:cstheme="minorHAnsi"/>
                <w:sz w:val="22"/>
                <w:szCs w:val="22"/>
              </w:rPr>
              <w:t>Cap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gemini</w:t>
            </w:r>
            <w:r w:rsidR="004C27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61B76">
              <w:rPr>
                <w:rFonts w:asciiTheme="minorHAnsi" w:hAnsiTheme="minorHAnsi" w:cstheme="minorHAnsi"/>
                <w:sz w:val="22"/>
                <w:szCs w:val="22"/>
              </w:rPr>
              <w:t>on p</w:t>
            </w:r>
            <w:r w:rsidR="00DD02FD">
              <w:rPr>
                <w:rFonts w:asciiTheme="minorHAnsi" w:hAnsiTheme="minorHAnsi" w:cstheme="minorHAnsi"/>
                <w:sz w:val="22"/>
                <w:szCs w:val="22"/>
              </w:rPr>
              <w:t>ay</w:t>
            </w:r>
            <w:r w:rsidR="00766AFF">
              <w:rPr>
                <w:rFonts w:asciiTheme="minorHAnsi" w:hAnsiTheme="minorHAnsi" w:cstheme="minorHAnsi"/>
                <w:sz w:val="22"/>
                <w:szCs w:val="22"/>
              </w:rPr>
              <w:t>ro</w:t>
            </w:r>
            <w:r w:rsidR="0054750D">
              <w:rPr>
                <w:rFonts w:asciiTheme="minorHAnsi" w:hAnsiTheme="minorHAnsi" w:cstheme="minorHAnsi"/>
                <w:sz w:val="22"/>
                <w:szCs w:val="22"/>
              </w:rPr>
              <w:t xml:space="preserve">ll of </w:t>
            </w:r>
            <w:proofErr w:type="spellStart"/>
            <w:r w:rsidR="0054750D">
              <w:rPr>
                <w:rFonts w:asciiTheme="minorHAnsi" w:hAnsiTheme="minorHAnsi" w:cstheme="minorHAnsi"/>
                <w:sz w:val="22"/>
                <w:szCs w:val="22"/>
              </w:rPr>
              <w:t>Exocoetus</w:t>
            </w:r>
            <w:proofErr w:type="spellEnd"/>
            <w:r w:rsidR="0054750D">
              <w:rPr>
                <w:rFonts w:asciiTheme="minorHAnsi" w:hAnsiTheme="minorHAnsi" w:cstheme="minorHAnsi"/>
                <w:sz w:val="22"/>
                <w:szCs w:val="22"/>
              </w:rPr>
              <w:t xml:space="preserve"> Software </w:t>
            </w:r>
            <w:proofErr w:type="spellStart"/>
            <w:r w:rsidR="0054750D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980BD1">
              <w:rPr>
                <w:rFonts w:asciiTheme="minorHAnsi" w:hAnsiTheme="minorHAnsi" w:cstheme="minorHAnsi"/>
                <w:sz w:val="22"/>
                <w:szCs w:val="22"/>
              </w:rPr>
              <w:t>vt</w:t>
            </w:r>
            <w:proofErr w:type="spellEnd"/>
            <w:r w:rsidR="001B2D1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61B76">
              <w:rPr>
                <w:rFonts w:asciiTheme="minorHAnsi" w:hAnsiTheme="minorHAnsi" w:cstheme="minorHAnsi"/>
                <w:sz w:val="22"/>
                <w:szCs w:val="22"/>
              </w:rPr>
              <w:t>Ltd. Pune</w:t>
            </w:r>
            <w:r w:rsidR="005D79FF">
              <w:rPr>
                <w:rFonts w:asciiTheme="minorHAnsi" w:hAnsiTheme="minorHAnsi" w:cstheme="minorHAnsi"/>
                <w:sz w:val="22"/>
                <w:szCs w:val="22"/>
              </w:rPr>
              <w:t xml:space="preserve"> from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March 2018</w:t>
            </w:r>
            <w:r w:rsidR="005276AE">
              <w:rPr>
                <w:rFonts w:asciiTheme="minorHAnsi" w:hAnsiTheme="minorHAnsi" w:cstheme="minorHAnsi"/>
                <w:sz w:val="22"/>
                <w:szCs w:val="22"/>
              </w:rPr>
              <w:t xml:space="preserve"> to</w:t>
            </w:r>
          </w:p>
          <w:p w:rsidR="005276AE" w:rsidRDefault="00A435CE" w:rsidP="00861B76">
            <w:pPr>
              <w:pStyle w:val="BodyText"/>
              <w:spacing w:before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Feb 2022</w:t>
            </w:r>
            <w:r w:rsidR="00077EE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EF321B" w:rsidRDefault="00EF321B" w:rsidP="00EF321B">
            <w:pPr>
              <w:pStyle w:val="BodyText"/>
              <w:spacing w:before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</w:p>
          <w:p w:rsidR="000A35A2" w:rsidRDefault="000A35A2" w:rsidP="00EF321B">
            <w:pPr>
              <w:pStyle w:val="BodyText"/>
              <w:spacing w:before="10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EF321B" w:rsidRDefault="00EF321B" w:rsidP="00D44789">
            <w:pPr>
              <w:pStyle w:val="BodyText"/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Experie</w:t>
            </w:r>
            <w:r w:rsidR="008208B4">
              <w:rPr>
                <w:rFonts w:asciiTheme="minorHAnsi" w:hAnsiTheme="minorHAnsi" w:cstheme="minorHAnsi"/>
                <w:sz w:val="22"/>
                <w:szCs w:val="22"/>
              </w:rPr>
              <w:t>nce working as DevO</w:t>
            </w:r>
            <w:r w:rsidR="006D109D">
              <w:rPr>
                <w:rFonts w:asciiTheme="minorHAnsi" w:hAnsiTheme="minorHAnsi" w:cstheme="minorHAnsi"/>
                <w:sz w:val="22"/>
                <w:szCs w:val="22"/>
              </w:rPr>
              <w:t>ps Engineer 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 AWS platform</w:t>
            </w:r>
            <w:r w:rsidR="00CD07E8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:rsidR="00EF321B" w:rsidRDefault="00733F36" w:rsidP="00D44789">
            <w:pPr>
              <w:pStyle w:val="BodyText"/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Monitoring on Cloud watch Cloud trail </w:t>
            </w:r>
            <w:r w:rsidR="00C50A28">
              <w:rPr>
                <w:rFonts w:asciiTheme="minorHAnsi" w:hAnsiTheme="minorHAnsi" w:cstheme="minorHAnsi"/>
                <w:sz w:val="22"/>
                <w:szCs w:val="22"/>
              </w:rPr>
              <w:t>Provid</w:t>
            </w:r>
            <w:r w:rsidR="00F02279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B14FF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AE5F53">
              <w:rPr>
                <w:rFonts w:asciiTheme="minorHAnsi" w:hAnsiTheme="minorHAnsi" w:cstheme="minorHAnsi"/>
                <w:sz w:val="22"/>
                <w:szCs w:val="22"/>
              </w:rPr>
              <w:t xml:space="preserve"> access for GitHub Repositorie</w:t>
            </w:r>
            <w:r w:rsidR="00664170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CF183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C50A28" w:rsidRDefault="00C50A28" w:rsidP="00D44789">
            <w:pPr>
              <w:pStyle w:val="BodyText"/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Provide access </w:t>
            </w:r>
            <w:r w:rsidR="00EF321B">
              <w:rPr>
                <w:rFonts w:asciiTheme="minorHAnsi" w:hAnsiTheme="minorHAnsi" w:cstheme="minorHAnsi"/>
                <w:sz w:val="22"/>
                <w:szCs w:val="22"/>
              </w:rPr>
              <w:t>Database Mongo</w:t>
            </w:r>
            <w:r w:rsidR="007359B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F321B">
              <w:rPr>
                <w:rFonts w:asciiTheme="minorHAnsi" w:hAnsiTheme="minorHAnsi" w:cstheme="minorHAnsi"/>
                <w:sz w:val="22"/>
                <w:szCs w:val="22"/>
              </w:rPr>
              <w:t>db</w:t>
            </w:r>
            <w:r w:rsidR="00F92593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="003D7A3E">
              <w:rPr>
                <w:rFonts w:asciiTheme="minorHAnsi" w:hAnsiTheme="minorHAnsi" w:cstheme="minorHAnsi"/>
                <w:sz w:val="22"/>
                <w:szCs w:val="22"/>
              </w:rPr>
              <w:t>Restart M</w:t>
            </w:r>
            <w:r w:rsidR="00D20426">
              <w:rPr>
                <w:rFonts w:asciiTheme="minorHAnsi" w:hAnsiTheme="minorHAnsi" w:cstheme="minorHAnsi"/>
                <w:sz w:val="22"/>
                <w:szCs w:val="22"/>
              </w:rPr>
              <w:t>ongo</w:t>
            </w:r>
            <w:r w:rsidR="006D10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1591B"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="00D20426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66417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861B76" w:rsidRDefault="00C50A28" w:rsidP="00D44789">
            <w:pPr>
              <w:pStyle w:val="BodyText"/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Creation of S3 b</w:t>
            </w:r>
            <w:r w:rsidR="00FC58C6">
              <w:rPr>
                <w:rFonts w:asciiTheme="minorHAnsi" w:hAnsiTheme="minorHAnsi" w:cstheme="minorHAnsi"/>
                <w:sz w:val="22"/>
                <w:szCs w:val="22"/>
              </w:rPr>
              <w:t>ucket</w:t>
            </w:r>
            <w:r w:rsidR="00531881">
              <w:rPr>
                <w:rFonts w:asciiTheme="minorHAnsi" w:hAnsiTheme="minorHAnsi" w:cstheme="minorHAnsi"/>
                <w:sz w:val="22"/>
                <w:szCs w:val="22"/>
              </w:rPr>
              <w:t xml:space="preserve"> Enviro</w:t>
            </w:r>
            <w:r w:rsidR="007369C1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="00531881">
              <w:rPr>
                <w:rFonts w:asciiTheme="minorHAnsi" w:hAnsiTheme="minorHAnsi" w:cstheme="minorHAnsi"/>
                <w:sz w:val="22"/>
                <w:szCs w:val="22"/>
              </w:rPr>
              <w:t>ment File change</w:t>
            </w:r>
            <w:r w:rsidR="008344A9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  <w:p w:rsidR="00C50A28" w:rsidRDefault="00C50A28" w:rsidP="00D44789">
            <w:pPr>
              <w:pStyle w:val="BodyText"/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Create CICD </w:t>
            </w:r>
            <w:r w:rsidR="002312DC">
              <w:rPr>
                <w:rFonts w:asciiTheme="minorHAnsi" w:hAnsiTheme="minorHAnsi" w:cstheme="minorHAnsi"/>
                <w:sz w:val="22"/>
                <w:szCs w:val="22"/>
              </w:rPr>
              <w:t>Pip</w:t>
            </w:r>
            <w:r w:rsidR="00FC1F78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1C1D71">
              <w:rPr>
                <w:rFonts w:asciiTheme="minorHAnsi" w:hAnsiTheme="minorHAnsi" w:cstheme="minorHAnsi"/>
                <w:sz w:val="22"/>
                <w:szCs w:val="22"/>
              </w:rPr>
              <w:t>line</w:t>
            </w:r>
            <w:r w:rsidR="00B4726A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D204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Setup Log</w:t>
            </w:r>
            <w:r w:rsidR="00B85F6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rotation</w:t>
            </w:r>
            <w:r w:rsidR="008C4ED4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20426">
              <w:rPr>
                <w:rFonts w:asciiTheme="minorHAnsi" w:hAnsiTheme="minorHAnsi" w:cstheme="minorHAnsi"/>
                <w:sz w:val="22"/>
                <w:szCs w:val="22"/>
              </w:rPr>
              <w:t>Create</w:t>
            </w:r>
            <w:r w:rsidR="00643286">
              <w:rPr>
                <w:rFonts w:asciiTheme="minorHAnsi" w:hAnsiTheme="minorHAnsi" w:cstheme="minorHAnsi"/>
                <w:sz w:val="22"/>
                <w:szCs w:val="22"/>
              </w:rPr>
              <w:t xml:space="preserve"> VPN for user</w:t>
            </w:r>
          </w:p>
          <w:p w:rsidR="00A622C7" w:rsidRDefault="002312DC" w:rsidP="00A622C7">
            <w:pPr>
              <w:pStyle w:val="BodyText"/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IAM </w:t>
            </w:r>
            <w:r w:rsidR="00D20426">
              <w:rPr>
                <w:rFonts w:asciiTheme="minorHAnsi" w:hAnsiTheme="minorHAnsi" w:cstheme="minorHAnsi"/>
                <w:sz w:val="22"/>
                <w:szCs w:val="22"/>
              </w:rPr>
              <w:t>create</w:t>
            </w:r>
            <w:r w:rsidR="000D6B21">
              <w:rPr>
                <w:rFonts w:asciiTheme="minorHAnsi" w:hAnsiTheme="minorHAnsi" w:cstheme="minorHAnsi"/>
                <w:sz w:val="22"/>
                <w:szCs w:val="22"/>
              </w:rPr>
              <w:t xml:space="preserve"> user</w:t>
            </w:r>
            <w:r w:rsidR="00733F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B7F14">
              <w:rPr>
                <w:rFonts w:asciiTheme="minorHAnsi" w:hAnsiTheme="minorHAnsi" w:cstheme="minorHAnsi"/>
                <w:sz w:val="22"/>
                <w:szCs w:val="22"/>
              </w:rPr>
              <w:t>group role</w:t>
            </w:r>
            <w:r w:rsidR="004052E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20426">
              <w:rPr>
                <w:rFonts w:asciiTheme="minorHAnsi" w:hAnsiTheme="minorHAnsi" w:cstheme="minorHAnsi"/>
                <w:sz w:val="22"/>
                <w:szCs w:val="22"/>
              </w:rPr>
              <w:t>policy give access Implemented MFA</w:t>
            </w:r>
            <w:r w:rsidR="00093F3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9F6577" w:rsidRPr="000166B7" w:rsidRDefault="00870B49" w:rsidP="000166B7">
            <w:pPr>
              <w:pStyle w:val="BodyText"/>
              <w:numPr>
                <w:ilvl w:val="0"/>
                <w:numId w:val="11"/>
              </w:numPr>
              <w:spacing w:before="100"/>
              <w:rPr>
                <w:rStyle w:val="jobdates"/>
                <w:rFonts w:asciiTheme="minorHAnsi" w:hAnsiTheme="minorHAnsi" w:cstheme="minorHAnsi"/>
                <w:caps w:val="0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Experience in working with </w:t>
            </w:r>
            <w:r w:rsidR="008B0734">
              <w:rPr>
                <w:rFonts w:asciiTheme="minorHAnsi" w:hAnsiTheme="minorHAnsi" w:cstheme="minorHAnsi"/>
                <w:sz w:val="22"/>
                <w:szCs w:val="22"/>
              </w:rPr>
              <w:t>Kubern</w:t>
            </w:r>
            <w:r w:rsidR="00A622C7">
              <w:rPr>
                <w:rFonts w:asciiTheme="minorHAnsi" w:hAnsiTheme="minorHAnsi" w:cstheme="minorHAnsi"/>
                <w:sz w:val="22"/>
                <w:szCs w:val="22"/>
              </w:rPr>
              <w:t>etes container</w:t>
            </w:r>
            <w:r w:rsidR="00BC0D1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A622C7">
              <w:rPr>
                <w:rFonts w:asciiTheme="minorHAnsi" w:hAnsiTheme="minorHAnsi" w:cstheme="minorHAnsi"/>
                <w:sz w:val="22"/>
                <w:szCs w:val="22"/>
              </w:rPr>
              <w:t xml:space="preserve"> deployment and automation</w:t>
            </w:r>
            <w:r w:rsidR="0048628A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  <w:p w:rsidR="005D79FF" w:rsidRDefault="00970ABF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Experience in working as</w:t>
            </w:r>
            <w:r w:rsidR="008A570D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</w:t>
            </w:r>
            <w:r w:rsidR="005D79FF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Software Engineer on Aws Platform</w:t>
            </w:r>
            <w:proofErr w:type="gramStart"/>
            <w:r w:rsidR="00D953BB">
              <w:rPr>
                <w:rFonts w:asciiTheme="minorHAnsi" w:eastAsia="MS Mincho" w:hAnsiTheme="minorHAnsi" w:cstheme="minorHAnsi"/>
                <w:sz w:val="22"/>
                <w:szCs w:val="22"/>
              </w:rPr>
              <w:t>..</w:t>
            </w:r>
            <w:proofErr w:type="gramEnd"/>
          </w:p>
          <w:p w:rsidR="00A2741C" w:rsidRDefault="00AA121E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Creation of J</w:t>
            </w:r>
            <w:r w:rsidR="002E37A7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boss Apache2</w:t>
            </w:r>
            <w:r w:rsidR="003A3AD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and</w:t>
            </w:r>
            <w:r w:rsidR="00A2741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Mod</w:t>
            </w:r>
            <w:r w:rsidR="006D109D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A2741C">
              <w:rPr>
                <w:rFonts w:asciiTheme="minorHAnsi" w:eastAsia="MS Mincho" w:hAnsiTheme="minorHAnsi" w:cstheme="minorHAnsi"/>
                <w:sz w:val="22"/>
                <w:szCs w:val="22"/>
              </w:rPr>
              <w:t>cluster</w:t>
            </w: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A2741C">
              <w:rPr>
                <w:rFonts w:asciiTheme="minorHAnsi" w:eastAsia="MS Mincho" w:hAnsiTheme="minorHAnsi" w:cstheme="minorHAnsi"/>
                <w:sz w:val="22"/>
                <w:szCs w:val="22"/>
              </w:rPr>
              <w:t>For Application</w:t>
            </w:r>
            <w:r w:rsidR="00FA2842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A2741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on web instance</w:t>
            </w:r>
            <w:r w:rsidR="00442A90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5D79FF" w:rsidRDefault="00A2741C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Monitoring </w:t>
            </w:r>
            <w:r w:rsidR="008A1C52">
              <w:rPr>
                <w:rFonts w:asciiTheme="minorHAnsi" w:eastAsia="MS Mincho" w:hAnsiTheme="minorHAnsi" w:cstheme="minorHAnsi"/>
                <w:sz w:val="22"/>
                <w:szCs w:val="22"/>
              </w:rPr>
              <w:t>New</w:t>
            </w:r>
            <w:r w:rsidR="00F23118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R</w:t>
            </w:r>
            <w:r w:rsidR="008A1C52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elic </w:t>
            </w:r>
            <w:proofErr w:type="spellStart"/>
            <w:r w:rsidR="00177C30">
              <w:rPr>
                <w:rFonts w:asciiTheme="minorHAnsi" w:eastAsia="MS Mincho" w:hAnsiTheme="minorHAnsi" w:cstheme="minorHAnsi"/>
                <w:sz w:val="22"/>
                <w:szCs w:val="22"/>
              </w:rPr>
              <w:t>Kibana</w:t>
            </w:r>
            <w:proofErr w:type="spellEnd"/>
            <w:r w:rsidR="00177C30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Log</w:t>
            </w:r>
            <w:r w:rsidR="00D7478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177C30">
              <w:rPr>
                <w:rFonts w:asciiTheme="minorHAnsi" w:eastAsia="MS Mincho" w:hAnsiTheme="minorHAnsi" w:cstheme="minorHAnsi"/>
                <w:sz w:val="22"/>
                <w:szCs w:val="22"/>
              </w:rPr>
              <w:t>stash File</w:t>
            </w:r>
            <w:r w:rsidR="00D7478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177C30">
              <w:rPr>
                <w:rFonts w:asciiTheme="minorHAnsi" w:eastAsia="MS Mincho" w:hAnsiTheme="minorHAnsi" w:cstheme="minorHAnsi"/>
                <w:sz w:val="22"/>
                <w:szCs w:val="22"/>
              </w:rPr>
              <w:t>beat log</w:t>
            </w:r>
            <w:r w:rsidR="00CD07E8">
              <w:rPr>
                <w:rFonts w:asciiTheme="minorHAnsi" w:eastAsia="MS Mincho" w:hAnsiTheme="minorHAnsi" w:cstheme="minorHAnsi"/>
                <w:sz w:val="22"/>
                <w:szCs w:val="22"/>
              </w:rPr>
              <w:t>,</w:t>
            </w:r>
          </w:p>
          <w:p w:rsidR="003B04C6" w:rsidRPr="003B04C6" w:rsidRDefault="003B04C6" w:rsidP="003B04C6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Experience in A</w:t>
            </w:r>
            <w:r w:rsidR="00023EBF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ws Services like Ec2 ALB </w:t>
            </w:r>
            <w:r w:rsidR="003475B4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VPC </w:t>
            </w:r>
            <w:r w:rsidR="005D399C">
              <w:rPr>
                <w:rFonts w:asciiTheme="minorHAnsi" w:eastAsia="MS Mincho" w:hAnsiTheme="minorHAnsi" w:cstheme="minorHAnsi"/>
                <w:sz w:val="22"/>
                <w:szCs w:val="22"/>
              </w:rPr>
              <w:t>S3 Route53.</w:t>
            </w:r>
          </w:p>
          <w:p w:rsidR="00D96955" w:rsidRPr="00611BB6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Experience in working as Cloud </w:t>
            </w:r>
            <w:r w:rsidR="009E38B7">
              <w:rPr>
                <w:rFonts w:asciiTheme="minorHAnsi" w:eastAsia="MS Mincho" w:hAnsiTheme="minorHAnsi" w:cstheme="minorHAnsi"/>
                <w:sz w:val="22"/>
                <w:szCs w:val="22"/>
              </w:rPr>
              <w:t>DevO</w:t>
            </w:r>
            <w:r w:rsidR="00670A65">
              <w:rPr>
                <w:rFonts w:asciiTheme="minorHAnsi" w:eastAsia="MS Mincho" w:hAnsiTheme="minorHAnsi" w:cstheme="minorHAnsi"/>
                <w:sz w:val="22"/>
                <w:szCs w:val="22"/>
              </w:rPr>
              <w:t>ps Engineer on AWS Platform</w:t>
            </w:r>
            <w:r w:rsidR="005E35C0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</w:p>
          <w:p w:rsidR="00D96955" w:rsidRPr="00611BB6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Hands on experience of wide range of AWS s</w:t>
            </w:r>
            <w:r w:rsidR="00C449E2">
              <w:rPr>
                <w:rFonts w:asciiTheme="minorHAnsi" w:eastAsia="MS Mincho" w:hAnsiTheme="minorHAnsi" w:cstheme="minorHAnsi"/>
                <w:sz w:val="22"/>
                <w:szCs w:val="22"/>
              </w:rPr>
              <w:t>ervice</w:t>
            </w:r>
            <w:r w:rsidR="00225A4F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to design and implement AWS 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infrastructure</w:t>
            </w:r>
            <w:r w:rsidR="00ED1768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on ba</w:t>
            </w:r>
            <w:r w:rsidR="00386498">
              <w:rPr>
                <w:rFonts w:asciiTheme="minorHAnsi" w:eastAsia="MS Mincho" w:hAnsiTheme="minorHAnsi" w:cstheme="minorHAnsi"/>
                <w:sz w:val="22"/>
                <w:szCs w:val="22"/>
              </w:rPr>
              <w:t>sis of application requirement</w:t>
            </w:r>
            <w:r w:rsidR="00CD07E8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D96955" w:rsidRPr="00611BB6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Experience in working with AWS Se</w:t>
            </w:r>
            <w:r w:rsidR="001D204B">
              <w:rPr>
                <w:rFonts w:asciiTheme="minorHAnsi" w:eastAsia="MS Mincho" w:hAnsiTheme="minorHAnsi" w:cstheme="minorHAnsi"/>
                <w:sz w:val="22"/>
                <w:szCs w:val="22"/>
              </w:rPr>
              <w:t>rvices like EC2 VPC IAM S3</w:t>
            </w:r>
            <w:r w:rsidR="00AA121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</w:t>
            </w:r>
            <w:r w:rsidR="00C449E2">
              <w:rPr>
                <w:rFonts w:asciiTheme="minorHAnsi" w:eastAsia="MS Mincho" w:hAnsiTheme="minorHAnsi" w:cstheme="minorHAnsi"/>
                <w:sz w:val="22"/>
                <w:szCs w:val="22"/>
              </w:rPr>
              <w:t>LB, Auto Scaling Group</w:t>
            </w:r>
            <w:r w:rsidR="00D7478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6204BD">
              <w:rPr>
                <w:rFonts w:asciiTheme="minorHAnsi" w:eastAsia="MS Mincho" w:hAnsiTheme="minorHAnsi" w:cstheme="minorHAnsi"/>
                <w:sz w:val="22"/>
                <w:szCs w:val="22"/>
              </w:rPr>
              <w:t>(ASG), RDS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Cloud</w:t>
            </w:r>
            <w:r w:rsidR="006204BD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Formation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Cloud Watch, SNS, Cloud Trai</w:t>
            </w:r>
            <w:r w:rsidR="00D7478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l </w:t>
            </w:r>
            <w:r w:rsidR="006B26BD">
              <w:rPr>
                <w:rFonts w:asciiTheme="minorHAnsi" w:eastAsia="MS Mincho" w:hAnsiTheme="minorHAnsi" w:cstheme="minorHAnsi"/>
                <w:sz w:val="22"/>
                <w:szCs w:val="22"/>
              </w:rPr>
              <w:t>and Route53, Athena</w:t>
            </w:r>
            <w:r w:rsidR="00790119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SSM</w:t>
            </w:r>
            <w:r w:rsidR="00BC0D1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D6374E">
              <w:rPr>
                <w:rFonts w:asciiTheme="minorHAnsi" w:eastAsia="MS Mincho" w:hAnsiTheme="minorHAnsi" w:cstheme="minorHAnsi"/>
                <w:sz w:val="22"/>
                <w:szCs w:val="22"/>
              </w:rPr>
              <w:t>Terraform</w:t>
            </w:r>
          </w:p>
          <w:p w:rsidR="00202C01" w:rsidRDefault="00EB7F14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Using IAM for creating user</w:t>
            </w:r>
            <w:r w:rsidR="002D2F0D">
              <w:rPr>
                <w:rFonts w:asciiTheme="minorHAnsi" w:eastAsia="MS Mincho" w:hAnsiTheme="minorHAnsi" w:cstheme="minorHAnsi"/>
                <w:sz w:val="22"/>
                <w:szCs w:val="22"/>
              </w:rPr>
              <w:t>, groups, role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and also implemented MFA to provide additional security to AWS Account</w:t>
            </w:r>
            <w:r w:rsidR="006F62EA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and it</w:t>
            </w:r>
            <w:r w:rsidR="00A94D86">
              <w:rPr>
                <w:rFonts w:asciiTheme="minorHAnsi" w:eastAsia="MS Mincho" w:hAnsiTheme="minorHAnsi" w:cstheme="minorHAnsi"/>
                <w:sz w:val="22"/>
                <w:szCs w:val="22"/>
              </w:rPr>
              <w:t>s resource</w:t>
            </w:r>
            <w:r w:rsidR="00F46764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114A19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in different region</w:t>
            </w:r>
          </w:p>
          <w:p w:rsidR="000A35A2" w:rsidRDefault="000A35A2" w:rsidP="000A35A2">
            <w:p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</w:p>
          <w:p w:rsidR="00635EFA" w:rsidRPr="000A35A2" w:rsidRDefault="004A4B62" w:rsidP="000A35A2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lastRenderedPageBreak/>
              <w:t>Creation of S3 bucket</w:t>
            </w:r>
            <w:r w:rsidR="00380F82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resource</w:t>
            </w:r>
            <w:r w:rsidR="00C53834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with utilization</w:t>
            </w:r>
            <w:r w:rsidR="00A54FC0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of Bucket P</w:t>
            </w:r>
            <w:r w:rsidR="00314EA5">
              <w:rPr>
                <w:rFonts w:asciiTheme="minorHAnsi" w:eastAsia="MS Mincho" w:hAnsiTheme="minorHAnsi" w:cstheme="minorHAnsi"/>
                <w:sz w:val="22"/>
                <w:szCs w:val="22"/>
              </w:rPr>
              <w:t>olicy and configuring Life</w:t>
            </w:r>
            <w:r w:rsidR="005D2404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314EA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Cycle </w:t>
            </w:r>
            <w:r w:rsidR="00C10677">
              <w:rPr>
                <w:rFonts w:asciiTheme="minorHAnsi" w:eastAsia="MS Mincho" w:hAnsiTheme="minorHAnsi" w:cstheme="minorHAnsi"/>
                <w:sz w:val="22"/>
                <w:szCs w:val="22"/>
              </w:rPr>
              <w:t>Policy of data in S3 Bucket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Enable</w:t>
            </w:r>
            <w:r w:rsidR="00E959E4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S3 B</w:t>
            </w:r>
            <w:r w:rsidR="00314EA5">
              <w:rPr>
                <w:rFonts w:asciiTheme="minorHAnsi" w:eastAsia="MS Mincho" w:hAnsiTheme="minorHAnsi" w:cstheme="minorHAnsi"/>
                <w:sz w:val="22"/>
                <w:szCs w:val="22"/>
              </w:rPr>
              <w:t>ucket Encryption and Versioning</w:t>
            </w:r>
            <w:r w:rsidR="0009715C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B1614C" w:rsidRPr="00611BB6" w:rsidRDefault="00B1614C" w:rsidP="00635EFA">
            <w:pPr>
              <w:spacing w:line="240" w:lineRule="auto"/>
              <w:ind w:left="36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</w:p>
          <w:p w:rsidR="00D96955" w:rsidRPr="00611BB6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Provisioning I</w:t>
            </w:r>
            <w:r w:rsidR="00EB14C4">
              <w:rPr>
                <w:rFonts w:asciiTheme="minorHAnsi" w:eastAsia="MS Mincho" w:hAnsiTheme="minorHAnsi" w:cstheme="minorHAnsi"/>
                <w:sz w:val="22"/>
                <w:szCs w:val="22"/>
              </w:rPr>
              <w:t>nfrastructure</w:t>
            </w:r>
            <w:r w:rsidR="00C10677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in AWS with Cloud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Fo</w:t>
            </w:r>
            <w:r w:rsidR="00C533B2">
              <w:rPr>
                <w:rFonts w:asciiTheme="minorHAnsi" w:eastAsia="MS Mincho" w:hAnsiTheme="minorHAnsi" w:cstheme="minorHAnsi"/>
                <w:sz w:val="22"/>
                <w:szCs w:val="22"/>
              </w:rPr>
              <w:t>rmation as per SDLC Environment</w:t>
            </w:r>
            <w:r w:rsidR="00B842EE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807F6C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D96955" w:rsidRPr="00611BB6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Setup and configure Je</w:t>
            </w:r>
            <w:r w:rsidR="00A94D8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nkins to </w:t>
            </w:r>
            <w:proofErr w:type="gramStart"/>
            <w:r w:rsidR="00A94D86">
              <w:rPr>
                <w:rFonts w:asciiTheme="minorHAnsi" w:eastAsia="MS Mincho" w:hAnsiTheme="minorHAnsi" w:cstheme="minorHAnsi"/>
                <w:sz w:val="22"/>
                <w:szCs w:val="22"/>
              </w:rPr>
              <w:t>leverage</w:t>
            </w:r>
            <w:r w:rsidR="00A54FC0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proofErr w:type="gramEnd"/>
            <w:r w:rsidR="00A94D8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CICD Pipeline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using J</w:t>
            </w:r>
            <w:r w:rsidR="003151BD">
              <w:rPr>
                <w:rFonts w:asciiTheme="minorHAnsi" w:eastAsia="MS Mincho" w:hAnsiTheme="minorHAnsi" w:cstheme="minorHAnsi"/>
                <w:sz w:val="22"/>
                <w:szCs w:val="22"/>
              </w:rPr>
              <w:t>enkins Job</w:t>
            </w:r>
            <w:r w:rsidR="00443485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D96955" w:rsidRPr="00611BB6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Good Understanding of Docker Build and Deployment using Docker</w:t>
            </w:r>
            <w:r w:rsidR="00A85E00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file and Compose</w:t>
            </w:r>
            <w:r w:rsidR="0077395F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</w:p>
          <w:p w:rsidR="00F92E11" w:rsidRDefault="00807F6C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Following best practice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in Source Control System like </w:t>
            </w:r>
            <w:proofErr w:type="spellStart"/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Git</w:t>
            </w:r>
            <w:proofErr w:type="spellEnd"/>
            <w:r w:rsidR="00411361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hub</w:t>
            </w:r>
            <w:r w:rsidR="008208B4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/</w:t>
            </w:r>
            <w:r w:rsidR="008208B4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Code</w:t>
            </w:r>
            <w:r w:rsidR="00567C9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C</w:t>
            </w:r>
            <w:r w:rsidR="00F05C78">
              <w:rPr>
                <w:rFonts w:asciiTheme="minorHAnsi" w:eastAsia="MS Mincho" w:hAnsiTheme="minorHAnsi" w:cstheme="minorHAnsi"/>
                <w:sz w:val="22"/>
                <w:szCs w:val="22"/>
              </w:rPr>
              <w:t>ommit to enable DevOps Culture</w:t>
            </w:r>
            <w:r w:rsidR="009776BA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  <w:bookmarkStart w:id="0" w:name="_GoBack"/>
            <w:bookmarkEnd w:id="0"/>
          </w:p>
          <w:p w:rsidR="00BD2C8F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proofErr w:type="gramStart"/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Configure,</w:t>
            </w:r>
            <w:proofErr w:type="gramEnd"/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monitor</w:t>
            </w:r>
            <w:r w:rsidR="00735742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and automate</w:t>
            </w:r>
            <w:r w:rsidR="0052091A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Cloud Services as well as involved in deploying the cloud platform infrastructure on AWS using CICD Services as per SDLC Environment</w:t>
            </w:r>
            <w:r w:rsidR="009776BA">
              <w:rPr>
                <w:rFonts w:asciiTheme="minorHAnsi" w:eastAsia="MS Mincho" w:hAnsiTheme="minorHAnsi" w:cstheme="minorHAnsi"/>
                <w:sz w:val="22"/>
                <w:szCs w:val="22"/>
              </w:rPr>
              <w:t>s.</w:t>
            </w:r>
          </w:p>
          <w:p w:rsidR="003D7A3E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>Understanding of AWS CICD using Code</w:t>
            </w:r>
            <w:r w:rsidR="00567C95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>Commit, Code</w:t>
            </w:r>
            <w:r w:rsidR="00567C95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>Bui</w:t>
            </w:r>
            <w:r w:rsidR="008A06E2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>ld, Code</w:t>
            </w:r>
            <w:r w:rsidR="00567C95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8A06E2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>Deploy and Code</w:t>
            </w:r>
            <w:r w:rsidR="00567C95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8A06E2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>Pipeline</w:t>
            </w:r>
            <w:r w:rsidR="009776BA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D96955" w:rsidRPr="003D7A3E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>Hands on Experience</w:t>
            </w:r>
            <w:r w:rsidR="005530E3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in installation</w:t>
            </w:r>
            <w:r w:rsidR="006B211C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and configuration management using</w:t>
            </w:r>
            <w:r w:rsidR="006F610E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6F610E" w:rsidRPr="003D7A3E">
              <w:rPr>
                <w:rFonts w:asciiTheme="minorHAnsi" w:eastAsia="MS Mincho" w:hAnsiTheme="minorHAnsi" w:cstheme="minorHAnsi"/>
                <w:sz w:val="22"/>
                <w:szCs w:val="22"/>
              </w:rPr>
              <w:t>Ansible</w:t>
            </w:r>
            <w:proofErr w:type="spellEnd"/>
          </w:p>
          <w:p w:rsidR="00D96955" w:rsidRPr="00611BB6" w:rsidRDefault="005530E3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Configure Event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using Cloud</w:t>
            </w:r>
            <w:r w:rsidR="006F610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Watch and sending </w:t>
            </w:r>
            <w:r w:rsidR="006B211C">
              <w:rPr>
                <w:rFonts w:asciiTheme="minorHAnsi" w:eastAsia="MS Mincho" w:hAnsiTheme="minorHAnsi" w:cstheme="minorHAnsi"/>
                <w:sz w:val="22"/>
                <w:szCs w:val="22"/>
              </w:rPr>
              <w:t>Alert Notification</w:t>
            </w:r>
            <w:r w:rsidR="0009715C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A404D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on various e</w:t>
            </w:r>
            <w:r w:rsidR="0006393F">
              <w:rPr>
                <w:rFonts w:asciiTheme="minorHAnsi" w:eastAsia="MS Mincho" w:hAnsiTheme="minorHAnsi" w:cstheme="minorHAnsi"/>
                <w:sz w:val="22"/>
                <w:szCs w:val="22"/>
              </w:rPr>
              <w:t>vent</w:t>
            </w:r>
            <w:r w:rsidR="00114A19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="00D96955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as a custom readable no</w:t>
            </w:r>
            <w:r w:rsidR="00FC09A2">
              <w:rPr>
                <w:rFonts w:asciiTheme="minorHAnsi" w:eastAsia="MS Mincho" w:hAnsiTheme="minorHAnsi" w:cstheme="minorHAnsi"/>
                <w:sz w:val="22"/>
                <w:szCs w:val="22"/>
              </w:rPr>
              <w:t>tification</w:t>
            </w:r>
            <w:r w:rsidR="001B37D7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proofErr w:type="gramEnd"/>
            <w:r w:rsidR="00FC09A2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using Lambda and SNS</w:t>
            </w:r>
            <w:r w:rsidR="00FA3C7B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D96955" w:rsidRPr="00611BB6" w:rsidRDefault="00D96955" w:rsidP="00225A4F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Good understanding</w:t>
            </w:r>
            <w:r w:rsidR="00735742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o</w:t>
            </w:r>
            <w:r w:rsidR="009E1DC7">
              <w:rPr>
                <w:rFonts w:asciiTheme="minorHAnsi" w:eastAsia="MS Mincho" w:hAnsiTheme="minorHAnsi" w:cstheme="minorHAnsi"/>
                <w:sz w:val="22"/>
                <w:szCs w:val="22"/>
              </w:rPr>
              <w:t>f ITIL lifecycles and process.</w:t>
            </w:r>
          </w:p>
          <w:p w:rsidR="00611BB6" w:rsidRDefault="00611BB6" w:rsidP="00623EB8">
            <w:pPr>
              <w:pStyle w:val="divdocumentsinglecolumn"/>
              <w:tabs>
                <w:tab w:val="left" w:pos="1665"/>
              </w:tabs>
              <w:spacing w:before="200" w:line="260" w:lineRule="atLeast"/>
              <w:rPr>
                <w:rStyle w:val="jobdates"/>
                <w:rFonts w:asciiTheme="minorHAnsi" w:eastAsia="Century Gothic" w:hAnsiTheme="minorHAnsi" w:cstheme="minorHAnsi"/>
                <w:color w:val="787C85"/>
                <w:sz w:val="18"/>
                <w:szCs w:val="18"/>
              </w:rPr>
            </w:pPr>
          </w:p>
          <w:p w:rsidR="00B827EF" w:rsidRDefault="00B827EF" w:rsidP="00623EB8">
            <w:pPr>
              <w:pStyle w:val="divdocumentsinglecolumn"/>
              <w:tabs>
                <w:tab w:val="left" w:pos="1665"/>
              </w:tabs>
              <w:spacing w:before="200" w:line="260" w:lineRule="atLeast"/>
              <w:rPr>
                <w:rStyle w:val="jobdates"/>
                <w:rFonts w:asciiTheme="minorHAnsi" w:eastAsia="Century Gothic" w:hAnsiTheme="minorHAnsi" w:cstheme="minorHAnsi"/>
                <w:color w:val="787C85"/>
                <w:sz w:val="18"/>
                <w:szCs w:val="18"/>
              </w:rPr>
            </w:pPr>
          </w:p>
          <w:p w:rsidR="000A35A2" w:rsidRDefault="00684E40" w:rsidP="00623EB8">
            <w:pPr>
              <w:pStyle w:val="divdocumentsinglecolumn"/>
              <w:tabs>
                <w:tab w:val="left" w:pos="1665"/>
              </w:tabs>
              <w:spacing w:before="200" w:line="260" w:lineRule="atLeast"/>
              <w:rPr>
                <w:rStyle w:val="jobdates"/>
                <w:rFonts w:asciiTheme="minorHAnsi" w:eastAsia="Century Gothic" w:hAnsiTheme="minorHAnsi" w:cstheme="minorHAnsi"/>
                <w:color w:val="787C85"/>
                <w:sz w:val="18"/>
                <w:szCs w:val="18"/>
              </w:rPr>
            </w:pPr>
            <w:r>
              <w:rPr>
                <w:rStyle w:val="jobdates"/>
                <w:rFonts w:asciiTheme="minorHAnsi" w:eastAsia="Century Gothic" w:hAnsiTheme="minorHAnsi" w:cstheme="minorHAnsi"/>
                <w:color w:val="787C85"/>
                <w:sz w:val="18"/>
                <w:szCs w:val="18"/>
              </w:rPr>
              <w:t xml:space="preserve">                 </w:t>
            </w:r>
            <w:r w:rsidR="00611BB6">
              <w:rPr>
                <w:rStyle w:val="jobdates"/>
                <w:rFonts w:asciiTheme="minorHAnsi" w:eastAsia="Century Gothic" w:hAnsiTheme="minorHAnsi" w:cstheme="minorHAnsi"/>
                <w:color w:val="787C85"/>
                <w:sz w:val="18"/>
                <w:szCs w:val="18"/>
              </w:rPr>
              <w:t xml:space="preserve">     </w:t>
            </w:r>
          </w:p>
          <w:p w:rsidR="008A0659" w:rsidRPr="00B32ED8" w:rsidRDefault="00611BB6" w:rsidP="00623EB8">
            <w:pPr>
              <w:pStyle w:val="divdocumentsinglecolumn"/>
              <w:tabs>
                <w:tab w:val="left" w:pos="1665"/>
              </w:tabs>
              <w:spacing w:before="200" w:line="260" w:lineRule="atLeast"/>
              <w:rPr>
                <w:rFonts w:asciiTheme="minorHAnsi" w:eastAsia="Century Gothic" w:hAnsiTheme="minorHAnsi" w:cstheme="minorHAnsi"/>
                <w:bCs/>
                <w:caps/>
                <w:color w:val="000000" w:themeColor="text1"/>
                <w:sz w:val="22"/>
                <w:szCs w:val="22"/>
              </w:rPr>
            </w:pPr>
            <w:r>
              <w:rPr>
                <w:rStyle w:val="jobdates"/>
                <w:rFonts w:asciiTheme="minorHAnsi" w:eastAsia="Century Gothic" w:hAnsiTheme="minorHAnsi" w:cstheme="minorHAnsi"/>
                <w:color w:val="787C85"/>
                <w:sz w:val="18"/>
                <w:szCs w:val="18"/>
              </w:rPr>
              <w:t xml:space="preserve"> </w:t>
            </w:r>
            <w:r w:rsidR="00623EB8">
              <w:rPr>
                <w:rStyle w:val="jobdates"/>
                <w:rFonts w:asciiTheme="minorHAnsi" w:eastAsia="Century Gothic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25A4F" w:rsidRPr="008A0659">
              <w:rPr>
                <w:rStyle w:val="jobdates"/>
                <w:rFonts w:asciiTheme="minorHAnsi" w:eastAsia="Century Gothic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DE22F5">
              <w:rPr>
                <w:rStyle w:val="jobdates"/>
                <w:rFonts w:asciiTheme="minorHAnsi" w:eastAsia="Century Gothic" w:hAnsiTheme="minorHAnsi" w:cstheme="minorHAnsi"/>
                <w:color w:val="000000" w:themeColor="text1"/>
                <w:sz w:val="20"/>
                <w:szCs w:val="20"/>
              </w:rPr>
              <w:t xml:space="preserve">                   </w:t>
            </w:r>
            <w:r w:rsidR="00D96955" w:rsidRPr="008A0659">
              <w:rPr>
                <w:rStyle w:val="jobdates"/>
                <w:rFonts w:asciiTheme="minorHAnsi" w:eastAsia="Century Gothic" w:hAnsiTheme="minorHAnsi" w:cstheme="minorHAnsi"/>
                <w:b/>
                <w:bCs/>
                <w:color w:val="000000" w:themeColor="text1"/>
                <w:sz w:val="22"/>
                <w:szCs w:val="22"/>
              </w:rPr>
              <w:t>•</w:t>
            </w:r>
            <w:r w:rsidR="00225A4F" w:rsidRPr="008A0659">
              <w:rPr>
                <w:rStyle w:val="jobdates"/>
                <w:rFonts w:asciiTheme="minorHAnsi" w:eastAsia="Century Gothic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    </w:t>
            </w:r>
            <w:r w:rsidR="008A4440">
              <w:rPr>
                <w:rStyle w:val="jobdates"/>
                <w:rFonts w:asciiTheme="minorHAnsi" w:eastAsia="Century Gothic" w:hAnsiTheme="minorHAnsi" w:cstheme="minorHAnsi"/>
                <w:bCs/>
                <w:color w:val="000000" w:themeColor="text1"/>
                <w:sz w:val="22"/>
                <w:szCs w:val="22"/>
              </w:rPr>
              <w:t>M.</w:t>
            </w:r>
            <w:r w:rsidR="00493824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E i</w:t>
            </w:r>
            <w:r w:rsid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n Computer</w:t>
            </w:r>
            <w:r w:rsidR="008A4440" w:rsidRP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 xml:space="preserve"> </w:t>
            </w:r>
            <w:r w:rsid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Science</w:t>
            </w:r>
            <w:r w:rsidR="008A4440" w:rsidRP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 xml:space="preserve"> </w:t>
            </w:r>
            <w:r w:rsid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And</w:t>
            </w:r>
            <w:r w:rsidR="008A4440" w:rsidRP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 xml:space="preserve"> </w:t>
            </w:r>
            <w:r w:rsidR="00493824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E</w:t>
            </w:r>
            <w:r w:rsidR="00B85F6D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ngineering</w:t>
            </w:r>
            <w:r w:rsidR="008A4440" w:rsidRP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 xml:space="preserve"> </w:t>
            </w:r>
            <w:r w:rsid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From</w:t>
            </w:r>
            <w:r w:rsidR="008A4440" w:rsidRPr="008A4440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 xml:space="preserve"> </w:t>
            </w:r>
            <w:r w:rsidR="002D607B">
              <w:rPr>
                <w:rStyle w:val="jobdates"/>
                <w:rFonts w:asciiTheme="minorHAnsi" w:eastAsia="Century Gothic" w:hAnsiTheme="minorHAnsi" w:cstheme="minorHAnsi"/>
                <w:bCs/>
                <w:color w:val="000000" w:themeColor="text1"/>
                <w:sz w:val="22"/>
                <w:szCs w:val="22"/>
              </w:rPr>
              <w:t xml:space="preserve">SGBAU </w:t>
            </w:r>
            <w:r w:rsidR="00A6532A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Amravat</w:t>
            </w:r>
            <w:r w:rsidR="00451991">
              <w:rPr>
                <w:rStyle w:val="jobdates"/>
                <w:rFonts w:asciiTheme="minorHAnsi" w:eastAsia="Century Gothic" w:hAnsiTheme="minorHAnsi" w:cstheme="minorHAnsi"/>
                <w:bCs/>
                <w:caps w:val="0"/>
                <w:color w:val="000000" w:themeColor="text1"/>
                <w:sz w:val="22"/>
                <w:szCs w:val="22"/>
              </w:rPr>
              <w:t>i</w:t>
            </w:r>
            <w:r w:rsidR="008A4440">
              <w:rPr>
                <w:rStyle w:val="jobdates"/>
                <w:rFonts w:asciiTheme="minorHAnsi" w:eastAsia="Century Gothic" w:hAnsiTheme="minorHAnsi" w:cstheme="minorHAnsi"/>
                <w:bCs/>
                <w:color w:val="000000" w:themeColor="text1"/>
                <w:sz w:val="22"/>
                <w:szCs w:val="22"/>
              </w:rPr>
              <w:t xml:space="preserve">        </w:t>
            </w:r>
          </w:p>
          <w:p w:rsidR="008A0659" w:rsidRDefault="008A0659" w:rsidP="008A0659">
            <w:pPr>
              <w:pStyle w:val="ListParagraph"/>
              <w:tabs>
                <w:tab w:val="left" w:pos="1109"/>
                <w:tab w:val="left" w:pos="1111"/>
              </w:tabs>
              <w:spacing w:before="112" w:line="237" w:lineRule="auto"/>
              <w:ind w:left="1469" w:right="542" w:firstLine="0"/>
              <w:rPr>
                <w:rFonts w:asciiTheme="minorHAnsi" w:hAnsiTheme="minorHAnsi" w:cstheme="minorHAnsi"/>
                <w:sz w:val="4"/>
                <w:szCs w:val="4"/>
              </w:rPr>
            </w:pPr>
          </w:p>
          <w:p w:rsidR="000A35A2" w:rsidRDefault="000A35A2" w:rsidP="008A0659">
            <w:pPr>
              <w:pStyle w:val="ListParagraph"/>
              <w:tabs>
                <w:tab w:val="left" w:pos="1109"/>
                <w:tab w:val="left" w:pos="1111"/>
              </w:tabs>
              <w:spacing w:before="112" w:line="237" w:lineRule="auto"/>
              <w:ind w:left="1469" w:right="542" w:firstLine="0"/>
              <w:rPr>
                <w:rFonts w:asciiTheme="minorHAnsi" w:hAnsiTheme="minorHAnsi" w:cstheme="minorHAnsi"/>
                <w:sz w:val="4"/>
                <w:szCs w:val="4"/>
              </w:rPr>
            </w:pPr>
          </w:p>
          <w:p w:rsidR="000A35A2" w:rsidRDefault="000A35A2" w:rsidP="008A0659">
            <w:pPr>
              <w:pStyle w:val="ListParagraph"/>
              <w:tabs>
                <w:tab w:val="left" w:pos="1109"/>
                <w:tab w:val="left" w:pos="1111"/>
              </w:tabs>
              <w:spacing w:before="112" w:line="237" w:lineRule="auto"/>
              <w:ind w:left="1469" w:right="542" w:firstLine="0"/>
              <w:rPr>
                <w:rFonts w:asciiTheme="minorHAnsi" w:hAnsiTheme="minorHAnsi" w:cstheme="minorHAnsi"/>
                <w:sz w:val="4"/>
                <w:szCs w:val="4"/>
              </w:rPr>
            </w:pPr>
          </w:p>
          <w:p w:rsidR="000A35A2" w:rsidRDefault="000A35A2" w:rsidP="008A0659">
            <w:pPr>
              <w:pStyle w:val="ListParagraph"/>
              <w:tabs>
                <w:tab w:val="left" w:pos="1109"/>
                <w:tab w:val="left" w:pos="1111"/>
              </w:tabs>
              <w:spacing w:before="112" w:line="237" w:lineRule="auto"/>
              <w:ind w:left="1469" w:right="542" w:firstLine="0"/>
              <w:rPr>
                <w:rFonts w:asciiTheme="minorHAnsi" w:hAnsiTheme="minorHAnsi" w:cstheme="minorHAnsi"/>
                <w:sz w:val="4"/>
                <w:szCs w:val="4"/>
              </w:rPr>
            </w:pPr>
          </w:p>
          <w:p w:rsidR="000A35A2" w:rsidRDefault="000A35A2" w:rsidP="008A0659">
            <w:pPr>
              <w:pStyle w:val="ListParagraph"/>
              <w:tabs>
                <w:tab w:val="left" w:pos="1109"/>
                <w:tab w:val="left" w:pos="1111"/>
              </w:tabs>
              <w:spacing w:before="112" w:line="237" w:lineRule="auto"/>
              <w:ind w:left="1469" w:right="542" w:firstLine="0"/>
              <w:rPr>
                <w:rFonts w:asciiTheme="minorHAnsi" w:hAnsiTheme="minorHAnsi" w:cstheme="minorHAnsi"/>
                <w:sz w:val="4"/>
                <w:szCs w:val="4"/>
              </w:rPr>
            </w:pPr>
          </w:p>
          <w:p w:rsidR="000A35A2" w:rsidRDefault="000A35A2" w:rsidP="008A0659">
            <w:pPr>
              <w:pStyle w:val="ListParagraph"/>
              <w:tabs>
                <w:tab w:val="left" w:pos="1109"/>
                <w:tab w:val="left" w:pos="1111"/>
              </w:tabs>
              <w:spacing w:before="112" w:line="237" w:lineRule="auto"/>
              <w:ind w:left="1469" w:right="542" w:firstLine="0"/>
              <w:rPr>
                <w:rFonts w:asciiTheme="minorHAnsi" w:hAnsiTheme="minorHAnsi" w:cstheme="minorHAnsi"/>
                <w:sz w:val="4"/>
                <w:szCs w:val="4"/>
              </w:rPr>
            </w:pPr>
          </w:p>
          <w:p w:rsidR="000A35A2" w:rsidRPr="008A0659" w:rsidRDefault="000A35A2" w:rsidP="008A0659">
            <w:pPr>
              <w:pStyle w:val="ListParagraph"/>
              <w:tabs>
                <w:tab w:val="left" w:pos="1109"/>
                <w:tab w:val="left" w:pos="1111"/>
              </w:tabs>
              <w:spacing w:before="112" w:line="237" w:lineRule="auto"/>
              <w:ind w:left="1469" w:right="542" w:firstLine="0"/>
              <w:rPr>
                <w:rFonts w:asciiTheme="minorHAnsi" w:hAnsiTheme="minorHAnsi" w:cstheme="minorHAnsi"/>
                <w:sz w:val="4"/>
                <w:szCs w:val="4"/>
              </w:rPr>
            </w:pPr>
          </w:p>
          <w:p w:rsidR="00270408" w:rsidRPr="008A0659" w:rsidRDefault="00270408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before="112" w:line="237" w:lineRule="auto"/>
              <w:ind w:right="542"/>
              <w:rPr>
                <w:rFonts w:asciiTheme="minorHAnsi" w:hAnsiTheme="minorHAnsi" w:cstheme="minorHAnsi"/>
              </w:rPr>
            </w:pPr>
            <w:r w:rsidRPr="008A0659">
              <w:rPr>
                <w:rFonts w:asciiTheme="minorHAnsi" w:hAnsiTheme="minorHAnsi" w:cstheme="minorHAnsi"/>
              </w:rPr>
              <w:t>AWS Se</w:t>
            </w:r>
            <w:r w:rsidR="00D6269A">
              <w:rPr>
                <w:rFonts w:asciiTheme="minorHAnsi" w:hAnsiTheme="minorHAnsi" w:cstheme="minorHAnsi"/>
              </w:rPr>
              <w:t xml:space="preserve">rvices: EC2, VPC, IAM, S3, RDS </w:t>
            </w:r>
            <w:r w:rsidRPr="008A0659">
              <w:rPr>
                <w:rFonts w:asciiTheme="minorHAnsi" w:hAnsiTheme="minorHAnsi" w:cstheme="minorHAnsi"/>
              </w:rPr>
              <w:t>Cloud</w:t>
            </w:r>
            <w:r w:rsidR="005D2404">
              <w:rPr>
                <w:rFonts w:asciiTheme="minorHAnsi" w:hAnsiTheme="minorHAnsi" w:cstheme="minorHAnsi"/>
              </w:rPr>
              <w:t xml:space="preserve"> trail </w:t>
            </w:r>
            <w:r w:rsidRPr="008A0659">
              <w:rPr>
                <w:rFonts w:asciiTheme="minorHAnsi" w:hAnsiTheme="minorHAnsi" w:cstheme="minorHAnsi"/>
              </w:rPr>
              <w:t>Cloud</w:t>
            </w:r>
            <w:r w:rsidR="005D2404">
              <w:rPr>
                <w:rFonts w:asciiTheme="minorHAnsi" w:hAnsiTheme="minorHAnsi" w:cstheme="minorHAnsi"/>
              </w:rPr>
              <w:t xml:space="preserve"> </w:t>
            </w:r>
            <w:r w:rsidR="0040011E">
              <w:rPr>
                <w:rFonts w:asciiTheme="minorHAnsi" w:hAnsiTheme="minorHAnsi" w:cstheme="minorHAnsi"/>
              </w:rPr>
              <w:t>watch</w:t>
            </w:r>
            <w:r w:rsidR="00D6269A">
              <w:rPr>
                <w:rFonts w:asciiTheme="minorHAnsi" w:hAnsiTheme="minorHAnsi" w:cstheme="minorHAnsi"/>
              </w:rPr>
              <w:t xml:space="preserve"> Athena Route 53 </w:t>
            </w:r>
            <w:r w:rsidR="00177C30">
              <w:rPr>
                <w:rFonts w:asciiTheme="minorHAnsi" w:hAnsiTheme="minorHAnsi" w:cstheme="minorHAnsi"/>
              </w:rPr>
              <w:t>KMS Cloud</w:t>
            </w:r>
            <w:r w:rsidR="00B52009">
              <w:rPr>
                <w:rFonts w:asciiTheme="minorHAnsi" w:hAnsiTheme="minorHAnsi" w:cstheme="minorHAnsi"/>
              </w:rPr>
              <w:t xml:space="preserve"> </w:t>
            </w:r>
            <w:r w:rsidR="00177C30">
              <w:rPr>
                <w:rFonts w:asciiTheme="minorHAnsi" w:hAnsiTheme="minorHAnsi" w:cstheme="minorHAnsi"/>
              </w:rPr>
              <w:t>Formation</w:t>
            </w:r>
            <w:r w:rsidR="007E0C97">
              <w:rPr>
                <w:rFonts w:asciiTheme="minorHAnsi" w:hAnsiTheme="minorHAnsi" w:cstheme="minorHAnsi"/>
              </w:rPr>
              <w:t>,</w:t>
            </w:r>
            <w:r w:rsidR="0060073F">
              <w:rPr>
                <w:rFonts w:asciiTheme="minorHAnsi" w:hAnsiTheme="minorHAnsi" w:cstheme="minorHAnsi"/>
              </w:rPr>
              <w:t xml:space="preserve"> </w:t>
            </w:r>
            <w:r w:rsidR="007E0C97">
              <w:rPr>
                <w:rFonts w:asciiTheme="minorHAnsi" w:hAnsiTheme="minorHAnsi" w:cstheme="minorHAnsi"/>
              </w:rPr>
              <w:t>Terraform</w:t>
            </w:r>
            <w:r w:rsidRPr="008A0659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467721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363477">
              <w:rPr>
                <w:rFonts w:asciiTheme="minorHAnsi" w:hAnsiTheme="minorHAnsi" w:cstheme="minorHAnsi"/>
              </w:rPr>
              <w:t xml:space="preserve">Lambda, SNS </w:t>
            </w:r>
            <w:r w:rsidR="004C50FB">
              <w:rPr>
                <w:rFonts w:asciiTheme="minorHAnsi" w:hAnsiTheme="minorHAnsi" w:cstheme="minorHAnsi"/>
              </w:rPr>
              <w:t>EKS</w:t>
            </w:r>
            <w:r w:rsidR="00467721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6F33F1">
              <w:rPr>
                <w:rFonts w:asciiTheme="minorHAnsi" w:hAnsiTheme="minorHAnsi" w:cstheme="minorHAnsi"/>
              </w:rPr>
              <w:t>Jfrog</w:t>
            </w:r>
            <w:r w:rsidR="00F95632">
              <w:rPr>
                <w:rFonts w:asciiTheme="minorHAnsi" w:hAnsiTheme="minorHAnsi" w:cstheme="minorHAnsi"/>
              </w:rPr>
              <w:t>.</w:t>
            </w:r>
            <w:r w:rsidR="00DE22F5">
              <w:rPr>
                <w:rFonts w:asciiTheme="minorHAnsi" w:hAnsiTheme="minorHAnsi" w:cstheme="minorHAnsi"/>
              </w:rPr>
              <w:t>Openshift</w:t>
            </w:r>
            <w:proofErr w:type="spellEnd"/>
            <w:r w:rsidR="00E47269">
              <w:rPr>
                <w:rFonts w:asciiTheme="minorHAnsi" w:hAnsiTheme="minorHAnsi" w:cstheme="minorHAnsi"/>
              </w:rPr>
              <w:t>.</w:t>
            </w:r>
          </w:p>
          <w:p w:rsidR="00270408" w:rsidRPr="008A0659" w:rsidRDefault="00270408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before="2" w:line="293" w:lineRule="exact"/>
              <w:rPr>
                <w:rFonts w:asciiTheme="minorHAnsi" w:hAnsiTheme="minorHAnsi" w:cstheme="minorHAnsi"/>
              </w:rPr>
            </w:pPr>
            <w:r w:rsidRPr="008A0659">
              <w:rPr>
                <w:rFonts w:asciiTheme="minorHAnsi" w:hAnsiTheme="minorHAnsi" w:cstheme="minorHAnsi"/>
              </w:rPr>
              <w:t>Operating</w:t>
            </w:r>
            <w:r w:rsidRPr="008A065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7E0C97">
              <w:rPr>
                <w:rFonts w:asciiTheme="minorHAnsi" w:hAnsiTheme="minorHAnsi" w:cstheme="minorHAnsi"/>
              </w:rPr>
              <w:t>System</w:t>
            </w:r>
            <w:r w:rsidRPr="008A0659">
              <w:rPr>
                <w:rFonts w:asciiTheme="minorHAnsi" w:hAnsiTheme="minorHAnsi" w:cstheme="minorHAnsi"/>
              </w:rPr>
              <w:t>:</w:t>
            </w:r>
            <w:r w:rsidRPr="008A065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A0659">
              <w:rPr>
                <w:rFonts w:asciiTheme="minorHAnsi" w:hAnsiTheme="minorHAnsi" w:cstheme="minorHAnsi"/>
              </w:rPr>
              <w:t>Amazon</w:t>
            </w:r>
            <w:r w:rsidRPr="008A0659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="00363477">
              <w:rPr>
                <w:rFonts w:asciiTheme="minorHAnsi" w:hAnsiTheme="minorHAnsi" w:cstheme="minorHAnsi"/>
              </w:rPr>
              <w:t xml:space="preserve">Linux </w:t>
            </w:r>
            <w:r w:rsidR="00B1219A">
              <w:rPr>
                <w:rFonts w:asciiTheme="minorHAnsi" w:hAnsiTheme="minorHAnsi" w:cstheme="minorHAnsi"/>
              </w:rPr>
              <w:t xml:space="preserve">Ubuntu </w:t>
            </w:r>
            <w:r w:rsidR="00E94680">
              <w:rPr>
                <w:rFonts w:asciiTheme="minorHAnsi" w:hAnsiTheme="minorHAnsi" w:cstheme="minorHAnsi"/>
              </w:rPr>
              <w:t>Centos</w:t>
            </w:r>
            <w:r w:rsidR="00430917">
              <w:rPr>
                <w:rFonts w:asciiTheme="minorHAnsi" w:hAnsiTheme="minorHAnsi" w:cstheme="minorHAnsi"/>
              </w:rPr>
              <w:t>7</w:t>
            </w:r>
            <w:r w:rsidR="00091CA7">
              <w:rPr>
                <w:rFonts w:asciiTheme="minorHAnsi" w:hAnsiTheme="minorHAnsi" w:cstheme="minorHAnsi"/>
              </w:rPr>
              <w:t>.</w:t>
            </w:r>
          </w:p>
          <w:p w:rsidR="00270408" w:rsidRPr="008A0659" w:rsidRDefault="00270408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line="293" w:lineRule="exact"/>
              <w:rPr>
                <w:rFonts w:asciiTheme="minorHAnsi" w:hAnsiTheme="minorHAnsi" w:cstheme="minorHAnsi"/>
              </w:rPr>
            </w:pPr>
            <w:r w:rsidRPr="008A0659">
              <w:rPr>
                <w:rFonts w:asciiTheme="minorHAnsi" w:hAnsiTheme="minorHAnsi" w:cstheme="minorHAnsi"/>
              </w:rPr>
              <w:t>Database</w:t>
            </w:r>
            <w:r w:rsidR="00C96A54">
              <w:rPr>
                <w:rFonts w:asciiTheme="minorHAnsi" w:hAnsiTheme="minorHAnsi" w:cstheme="minorHAnsi"/>
              </w:rPr>
              <w:t>s</w:t>
            </w:r>
            <w:r w:rsidRPr="008A0659">
              <w:rPr>
                <w:rFonts w:asciiTheme="minorHAnsi" w:hAnsiTheme="minorHAnsi" w:cstheme="minorHAnsi"/>
              </w:rPr>
              <w:t>:</w:t>
            </w:r>
            <w:r w:rsidRPr="008A065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2E1365">
              <w:rPr>
                <w:rFonts w:asciiTheme="minorHAnsi" w:hAnsiTheme="minorHAnsi" w:cstheme="minorHAnsi"/>
              </w:rPr>
              <w:t>My</w:t>
            </w:r>
            <w:r w:rsidR="00430917">
              <w:rPr>
                <w:rFonts w:asciiTheme="minorHAnsi" w:hAnsiTheme="minorHAnsi" w:cstheme="minorHAnsi"/>
              </w:rPr>
              <w:t xml:space="preserve"> </w:t>
            </w:r>
            <w:r w:rsidR="00C25088">
              <w:rPr>
                <w:rFonts w:asciiTheme="minorHAnsi" w:hAnsiTheme="minorHAnsi" w:cstheme="minorHAnsi"/>
              </w:rPr>
              <w:t>SQL Mongo d</w:t>
            </w:r>
            <w:r w:rsidR="005E20B5">
              <w:rPr>
                <w:rFonts w:asciiTheme="minorHAnsi" w:hAnsiTheme="minorHAnsi" w:cstheme="minorHAnsi"/>
              </w:rPr>
              <w:t>B</w:t>
            </w:r>
            <w:r w:rsidR="00C25088">
              <w:rPr>
                <w:rFonts w:asciiTheme="minorHAnsi" w:hAnsiTheme="minorHAnsi" w:cstheme="minorHAnsi"/>
              </w:rPr>
              <w:t xml:space="preserve"> </w:t>
            </w:r>
            <w:r w:rsidR="00BA241F">
              <w:rPr>
                <w:rFonts w:asciiTheme="minorHAnsi" w:hAnsiTheme="minorHAnsi" w:cstheme="minorHAnsi"/>
              </w:rPr>
              <w:t>Dynamo</w:t>
            </w:r>
            <w:r w:rsidR="00C25088">
              <w:rPr>
                <w:rFonts w:asciiTheme="minorHAnsi" w:hAnsiTheme="minorHAnsi" w:cstheme="minorHAnsi"/>
              </w:rPr>
              <w:t xml:space="preserve"> </w:t>
            </w:r>
            <w:r w:rsidR="008426C5">
              <w:rPr>
                <w:rFonts w:asciiTheme="minorHAnsi" w:hAnsiTheme="minorHAnsi" w:cstheme="minorHAnsi"/>
              </w:rPr>
              <w:t>D</w:t>
            </w:r>
            <w:r w:rsidR="00BA241F">
              <w:rPr>
                <w:rFonts w:asciiTheme="minorHAnsi" w:hAnsiTheme="minorHAnsi" w:cstheme="minorHAnsi"/>
              </w:rPr>
              <w:t>b</w:t>
            </w:r>
            <w:r w:rsidR="00613CFB">
              <w:rPr>
                <w:rFonts w:asciiTheme="minorHAnsi" w:hAnsiTheme="minorHAnsi" w:cstheme="minorHAnsi"/>
              </w:rPr>
              <w:t>.</w:t>
            </w:r>
          </w:p>
          <w:p w:rsidR="00270408" w:rsidRPr="008A0659" w:rsidRDefault="00270408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line="293" w:lineRule="exact"/>
              <w:rPr>
                <w:rFonts w:asciiTheme="minorHAnsi" w:hAnsiTheme="minorHAnsi" w:cstheme="minorHAnsi"/>
              </w:rPr>
            </w:pPr>
            <w:r w:rsidRPr="008A0659">
              <w:rPr>
                <w:rFonts w:asciiTheme="minorHAnsi" w:hAnsiTheme="minorHAnsi" w:cstheme="minorHAnsi"/>
              </w:rPr>
              <w:t>Scripting</w:t>
            </w:r>
            <w:r w:rsidRPr="008A065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A0659">
              <w:rPr>
                <w:rFonts w:asciiTheme="minorHAnsi" w:hAnsiTheme="minorHAnsi" w:cstheme="minorHAnsi"/>
              </w:rPr>
              <w:t>Language:</w:t>
            </w:r>
            <w:r w:rsidRPr="008A065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40011E">
              <w:rPr>
                <w:rFonts w:asciiTheme="minorHAnsi" w:hAnsiTheme="minorHAnsi" w:cstheme="minorHAnsi"/>
              </w:rPr>
              <w:t>Bash</w:t>
            </w:r>
            <w:r w:rsidR="00433A1C">
              <w:rPr>
                <w:rFonts w:asciiTheme="minorHAnsi" w:hAnsiTheme="minorHAnsi" w:cstheme="minorHAnsi"/>
              </w:rPr>
              <w:t>,</w:t>
            </w:r>
            <w:r w:rsidR="0040011E">
              <w:rPr>
                <w:rFonts w:asciiTheme="minorHAnsi" w:hAnsiTheme="minorHAnsi" w:cstheme="minorHAnsi"/>
              </w:rPr>
              <w:t xml:space="preserve"> </w:t>
            </w:r>
            <w:r w:rsidR="005D4BB0">
              <w:rPr>
                <w:rFonts w:asciiTheme="minorHAnsi" w:hAnsiTheme="minorHAnsi" w:cstheme="minorHAnsi"/>
              </w:rPr>
              <w:t>Python</w:t>
            </w:r>
            <w:r w:rsidR="00232AB4">
              <w:rPr>
                <w:rFonts w:asciiTheme="minorHAnsi" w:hAnsiTheme="minorHAnsi" w:cstheme="minorHAnsi"/>
              </w:rPr>
              <w:t>s</w:t>
            </w:r>
            <w:r w:rsidR="00166191">
              <w:rPr>
                <w:rFonts w:asciiTheme="minorHAnsi" w:hAnsiTheme="minorHAnsi" w:cstheme="minorHAnsi"/>
              </w:rPr>
              <w:t>.</w:t>
            </w:r>
          </w:p>
          <w:p w:rsidR="00270408" w:rsidRPr="008A0659" w:rsidRDefault="00270408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line="293" w:lineRule="exact"/>
              <w:rPr>
                <w:rFonts w:asciiTheme="minorHAnsi" w:hAnsiTheme="minorHAnsi" w:cstheme="minorHAnsi"/>
              </w:rPr>
            </w:pPr>
            <w:r w:rsidRPr="008A0659">
              <w:rPr>
                <w:rFonts w:asciiTheme="minorHAnsi" w:hAnsiTheme="minorHAnsi" w:cstheme="minorHAnsi"/>
              </w:rPr>
              <w:t>DevOps</w:t>
            </w:r>
            <w:r w:rsidRPr="008A0659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A0659">
              <w:rPr>
                <w:rFonts w:asciiTheme="minorHAnsi" w:hAnsiTheme="minorHAnsi" w:cstheme="minorHAnsi"/>
              </w:rPr>
              <w:t>Tools:</w:t>
            </w:r>
            <w:r w:rsidRPr="008A0659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="009C56BD">
              <w:rPr>
                <w:rFonts w:asciiTheme="minorHAnsi" w:hAnsiTheme="minorHAnsi" w:cstheme="minorHAnsi"/>
              </w:rPr>
              <w:t>Jenkin</w:t>
            </w:r>
            <w:r w:rsidR="00711713">
              <w:rPr>
                <w:rFonts w:asciiTheme="minorHAnsi" w:hAnsiTheme="minorHAnsi" w:cstheme="minorHAnsi"/>
              </w:rPr>
              <w:t>s.</w:t>
            </w:r>
            <w:r w:rsidR="005B7C35">
              <w:rPr>
                <w:rFonts w:asciiTheme="minorHAnsi" w:hAnsiTheme="minorHAnsi" w:cstheme="minorHAnsi"/>
              </w:rPr>
              <w:t xml:space="preserve"> AWS CICD</w:t>
            </w:r>
            <w:r w:rsidR="00811769">
              <w:rPr>
                <w:rFonts w:asciiTheme="minorHAnsi" w:hAnsiTheme="minorHAnsi" w:cstheme="minorHAnsi"/>
              </w:rPr>
              <w:t>.</w:t>
            </w:r>
          </w:p>
          <w:p w:rsidR="00270408" w:rsidRPr="008A0659" w:rsidRDefault="00270408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line="293" w:lineRule="exact"/>
              <w:rPr>
                <w:rFonts w:asciiTheme="minorHAnsi" w:hAnsiTheme="minorHAnsi" w:cstheme="minorHAnsi"/>
              </w:rPr>
            </w:pPr>
            <w:r w:rsidRPr="008A0659">
              <w:rPr>
                <w:rFonts w:asciiTheme="minorHAnsi" w:hAnsiTheme="minorHAnsi" w:cstheme="minorHAnsi"/>
              </w:rPr>
              <w:t>Source</w:t>
            </w:r>
            <w:r w:rsidRPr="008A065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A0659">
              <w:rPr>
                <w:rFonts w:asciiTheme="minorHAnsi" w:hAnsiTheme="minorHAnsi" w:cstheme="minorHAnsi"/>
              </w:rPr>
              <w:t>Code</w:t>
            </w:r>
            <w:r w:rsidRPr="008A0659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="00142753">
              <w:rPr>
                <w:rFonts w:asciiTheme="minorHAnsi" w:hAnsiTheme="minorHAnsi" w:cstheme="minorHAnsi"/>
              </w:rPr>
              <w:t xml:space="preserve">Management </w:t>
            </w:r>
            <w:r w:rsidR="006F610E">
              <w:rPr>
                <w:rFonts w:asciiTheme="minorHAnsi" w:hAnsiTheme="minorHAnsi" w:cstheme="minorHAnsi"/>
              </w:rPr>
              <w:t>Git</w:t>
            </w:r>
            <w:r w:rsidR="00430917">
              <w:rPr>
                <w:rFonts w:asciiTheme="minorHAnsi" w:hAnsiTheme="minorHAnsi" w:cstheme="minorHAnsi"/>
              </w:rPr>
              <w:t>H</w:t>
            </w:r>
            <w:r w:rsidR="006F610E">
              <w:rPr>
                <w:rFonts w:asciiTheme="minorHAnsi" w:hAnsiTheme="minorHAnsi" w:cstheme="minorHAnsi"/>
              </w:rPr>
              <w:t xml:space="preserve">ub </w:t>
            </w:r>
          </w:p>
          <w:p w:rsidR="00270408" w:rsidRPr="008A0659" w:rsidRDefault="00270408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before="1" w:line="293" w:lineRule="exact"/>
              <w:rPr>
                <w:rFonts w:asciiTheme="minorHAnsi" w:hAnsiTheme="minorHAnsi" w:cstheme="minorHAnsi"/>
              </w:rPr>
            </w:pPr>
            <w:r w:rsidRPr="008A0659">
              <w:rPr>
                <w:rFonts w:asciiTheme="minorHAnsi" w:hAnsiTheme="minorHAnsi" w:cstheme="minorHAnsi"/>
              </w:rPr>
              <w:t>Configuration</w:t>
            </w:r>
            <w:r w:rsidR="0077395F">
              <w:rPr>
                <w:rFonts w:asciiTheme="minorHAnsi" w:hAnsiTheme="minorHAnsi" w:cstheme="minorHAnsi"/>
                <w:spacing w:val="-1"/>
              </w:rPr>
              <w:t xml:space="preserve">s </w:t>
            </w:r>
            <w:r w:rsidR="0060073F">
              <w:rPr>
                <w:rFonts w:asciiTheme="minorHAnsi" w:hAnsiTheme="minorHAnsi" w:cstheme="minorHAnsi"/>
              </w:rPr>
              <w:t xml:space="preserve">Management </w:t>
            </w:r>
            <w:proofErr w:type="spellStart"/>
            <w:r w:rsidRPr="008A0659">
              <w:rPr>
                <w:rFonts w:asciiTheme="minorHAnsi" w:hAnsiTheme="minorHAnsi" w:cstheme="minorHAnsi"/>
              </w:rPr>
              <w:t>Ansible</w:t>
            </w:r>
            <w:proofErr w:type="spellEnd"/>
            <w:r w:rsidR="00091CA7">
              <w:rPr>
                <w:rFonts w:asciiTheme="minorHAnsi" w:hAnsiTheme="minorHAnsi" w:cstheme="minorHAnsi"/>
              </w:rPr>
              <w:t>.</w:t>
            </w:r>
          </w:p>
          <w:p w:rsidR="00270408" w:rsidRDefault="00270408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line="293" w:lineRule="exact"/>
              <w:rPr>
                <w:rFonts w:asciiTheme="minorHAnsi" w:hAnsiTheme="minorHAnsi" w:cstheme="minorHAnsi"/>
              </w:rPr>
            </w:pPr>
            <w:r w:rsidRPr="008A0659">
              <w:rPr>
                <w:rFonts w:asciiTheme="minorHAnsi" w:hAnsiTheme="minorHAnsi" w:cstheme="minorHAnsi"/>
              </w:rPr>
              <w:t>Container</w:t>
            </w:r>
            <w:r w:rsidRPr="008A065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A0659">
              <w:rPr>
                <w:rFonts w:asciiTheme="minorHAnsi" w:hAnsiTheme="minorHAnsi" w:cstheme="minorHAnsi"/>
              </w:rPr>
              <w:t>Platform:</w:t>
            </w:r>
            <w:r w:rsidRPr="008A0659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="00BA241F">
              <w:rPr>
                <w:rFonts w:asciiTheme="minorHAnsi" w:hAnsiTheme="minorHAnsi" w:cstheme="minorHAnsi"/>
              </w:rPr>
              <w:t>Docker</w:t>
            </w:r>
            <w:r w:rsidR="00E47269">
              <w:rPr>
                <w:rFonts w:asciiTheme="minorHAnsi" w:hAnsiTheme="minorHAnsi" w:cstheme="minorHAnsi"/>
              </w:rPr>
              <w:t>.</w:t>
            </w:r>
          </w:p>
          <w:p w:rsidR="00BA241F" w:rsidRPr="008A0659" w:rsidRDefault="00BA241F" w:rsidP="00270408">
            <w:pPr>
              <w:pStyle w:val="ListParagraph"/>
              <w:numPr>
                <w:ilvl w:val="0"/>
                <w:numId w:val="7"/>
              </w:numPr>
              <w:tabs>
                <w:tab w:val="left" w:pos="1109"/>
                <w:tab w:val="left" w:pos="1111"/>
              </w:tabs>
              <w:spacing w:line="293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Orchestration Platform: Kubernetes</w:t>
            </w:r>
            <w:r w:rsidR="00091CA7">
              <w:rPr>
                <w:rFonts w:asciiTheme="minorHAnsi" w:hAnsiTheme="minorHAnsi" w:cstheme="minorHAnsi"/>
              </w:rPr>
              <w:t>.</w:t>
            </w:r>
          </w:p>
          <w:p w:rsidR="00270408" w:rsidRPr="00CF6820" w:rsidRDefault="004B5321" w:rsidP="00CF6820">
            <w:pPr>
              <w:numPr>
                <w:ilvl w:val="0"/>
                <w:numId w:val="7"/>
              </w:numPr>
              <w:spacing w:line="240" w:lineRule="auto"/>
              <w:rPr>
                <w:rStyle w:val="span"/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Ticketing Tool:</w:t>
            </w:r>
            <w:r w:rsidR="006B11B7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gramStart"/>
            <w:r w:rsidR="00815962">
              <w:rPr>
                <w:rFonts w:asciiTheme="minorHAnsi" w:hAnsiTheme="minorHAnsi" w:cstheme="minorHAnsi"/>
                <w:color w:val="000000"/>
              </w:rPr>
              <w:t>Jira ,</w:t>
            </w:r>
            <w:r w:rsidR="00CF6820">
              <w:rPr>
                <w:rFonts w:asciiTheme="minorHAnsi" w:hAnsiTheme="minorHAnsi" w:cstheme="minorHAnsi"/>
                <w:color w:val="000000"/>
              </w:rPr>
              <w:t>Kanban</w:t>
            </w:r>
            <w:proofErr w:type="gramEnd"/>
            <w:r w:rsidR="00E47269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2B6C72" w:rsidRDefault="002B6C72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  <w:sz w:val="20"/>
                <w:szCs w:val="20"/>
              </w:rPr>
            </w:pPr>
          </w:p>
          <w:p w:rsidR="00CF6820" w:rsidRDefault="00CF6820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</w:p>
          <w:p w:rsidR="00082F81" w:rsidRPr="00CF6820" w:rsidRDefault="00CF6820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</w:t>
            </w:r>
          </w:p>
          <w:p w:rsidR="00270408" w:rsidRDefault="00CF6820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</w:t>
            </w:r>
            <w:r w:rsidR="002B6C72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D44789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</w:t>
            </w:r>
            <w:r w:rsidR="00D44789" w:rsidRPr="00D44789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proofErr w:type="gramStart"/>
            <w:r w:rsidR="00D44789" w:rsidRPr="00D44789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Project</w:t>
            </w:r>
            <w:r w:rsidR="00D44789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:-</w:t>
            </w:r>
            <w:proofErr w:type="gramEnd"/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Cloud</w:t>
            </w:r>
            <w:r w:rsidR="00AE605A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8036B1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Service Integration</w:t>
            </w:r>
            <w:r w:rsidR="00461B63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.</w:t>
            </w:r>
          </w:p>
          <w:p w:rsidR="00D44789" w:rsidRDefault="00D44789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     </w:t>
            </w:r>
            <w:proofErr w:type="gramStart"/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Role :</w:t>
            </w:r>
            <w:proofErr w:type="gramEnd"/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69749A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AWS </w:t>
            </w: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DevOps Engineer</w:t>
            </w:r>
            <w:r w:rsidR="00166191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.</w:t>
            </w:r>
          </w:p>
          <w:p w:rsidR="00D44789" w:rsidRDefault="00D44789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     Project Description : Ticketi</w:t>
            </w:r>
            <w:r w:rsidR="00AE605A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ng Platform</w:t>
            </w:r>
            <w:r w:rsidR="00A92CC1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s</w:t>
            </w:r>
            <w:r w:rsidR="00AE605A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Incident Management </w:t>
            </w: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Facility</w:t>
            </w:r>
          </w:p>
          <w:p w:rsidR="000F0EDF" w:rsidRDefault="007B7374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     Management </w:t>
            </w:r>
            <w:r w:rsidR="00D44789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Security Management </w:t>
            </w:r>
            <w:r w:rsidR="000F0EDF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Live mapping, Real time</w:t>
            </w:r>
          </w:p>
          <w:p w:rsidR="000F0EDF" w:rsidRDefault="000F0EDF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     Comm</w:t>
            </w:r>
            <w:r w:rsidR="00AE605A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unication </w:t>
            </w:r>
            <w:r w:rsidR="00155716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implement</w:t>
            </w:r>
            <w:r w:rsidR="00E47269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.</w:t>
            </w:r>
          </w:p>
          <w:p w:rsidR="000F0EDF" w:rsidRDefault="000F0EDF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    </w:t>
            </w:r>
          </w:p>
          <w:p w:rsidR="000F0EDF" w:rsidRDefault="000F0EDF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lastRenderedPageBreak/>
              <w:t xml:space="preserve">            Environment : AWS EC2,ALB,S</w:t>
            </w:r>
            <w:r w:rsidR="006A2C88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3,VPC,Cloud watch ,CICD,SSM,SNS</w:t>
            </w:r>
          </w:p>
          <w:p w:rsidR="000F0EDF" w:rsidRDefault="00E4418C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     </w:t>
            </w:r>
            <w:r w:rsidR="005E20B5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Dyn</w:t>
            </w:r>
            <w:r w:rsidR="0088570E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a</w:t>
            </w:r>
            <w:r w:rsidR="005E20B5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mo</w:t>
            </w:r>
            <w:r w:rsidR="0088570E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5E20B5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DB</w:t>
            </w:r>
            <w:r w:rsidR="00E7551C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CF546B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C</w:t>
            </w:r>
            <w:r w:rsidR="008036B1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loud</w:t>
            </w:r>
            <w:r w:rsidR="00B52009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8036B1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formation</w:t>
            </w:r>
            <w:r w:rsidR="00BE19F3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88570E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My </w:t>
            </w:r>
            <w:proofErr w:type="spellStart"/>
            <w:r w:rsidR="0088570E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Sql</w:t>
            </w:r>
            <w:proofErr w:type="spellEnd"/>
            <w:r w:rsidR="0088570E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910275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RDS</w:t>
            </w:r>
            <w:r w:rsidR="001F7A6F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="008036B1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Route53</w:t>
            </w:r>
            <w:r w:rsidR="006A2C88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proofErr w:type="spellStart"/>
            <w:r w:rsidR="00224AFA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Python</w:t>
            </w:r>
            <w:r w:rsidR="00E7551C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.</w:t>
            </w:r>
            <w:r w:rsidR="00CF6820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Linux</w:t>
            </w:r>
            <w:proofErr w:type="spellEnd"/>
            <w:r w:rsidR="0014437F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proofErr w:type="spellStart"/>
            <w:r w:rsidR="0014437F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Eks</w:t>
            </w:r>
            <w:proofErr w:type="spellEnd"/>
          </w:p>
          <w:p w:rsidR="0025552F" w:rsidRPr="00D44789" w:rsidRDefault="0025552F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</w:p>
          <w:p w:rsidR="0025552F" w:rsidRDefault="000F0EDF" w:rsidP="000F0EDF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Style w:val="span"/>
                <w:rFonts w:asciiTheme="minorHAnsi" w:eastAsia="Century Gothic" w:hAnsiTheme="minorHAnsi" w:cstheme="minorHAnsi"/>
                <w:color w:val="000000"/>
                <w:sz w:val="20"/>
                <w:szCs w:val="20"/>
              </w:rPr>
              <w:t xml:space="preserve">              </w:t>
            </w:r>
            <w:r>
              <w:rPr>
                <w:rFonts w:asciiTheme="minorHAnsi" w:hAnsiTheme="minorHAnsi" w:cstheme="minorHAnsi"/>
                <w:color w:val="000000"/>
              </w:rPr>
              <w:t xml:space="preserve">Roles and Responsibilities:- </w:t>
            </w:r>
          </w:p>
          <w:p w:rsidR="00910275" w:rsidRPr="00DE22F5" w:rsidRDefault="003A5171" w:rsidP="003A517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           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 xml:space="preserve">Monitoring </w:t>
            </w:r>
            <w:r w:rsidR="00FC58C6" w:rsidRPr="00DE22F5">
              <w:rPr>
                <w:rFonts w:asciiTheme="minorHAnsi" w:hAnsiTheme="minorHAnsi" w:cstheme="minorHAnsi"/>
                <w:color w:val="000000"/>
              </w:rPr>
              <w:t xml:space="preserve">Cloud watch </w:t>
            </w:r>
            <w:r w:rsidR="00C44BBB" w:rsidRPr="00DE22F5">
              <w:rPr>
                <w:rFonts w:asciiTheme="minorHAnsi" w:hAnsiTheme="minorHAnsi" w:cstheme="minorHAnsi"/>
                <w:color w:val="000000"/>
              </w:rPr>
              <w:t>Cloud</w:t>
            </w:r>
            <w:r w:rsidR="00B52009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C44BBB" w:rsidRPr="00DE22F5">
              <w:rPr>
                <w:rFonts w:asciiTheme="minorHAnsi" w:hAnsiTheme="minorHAnsi" w:cstheme="minorHAnsi"/>
                <w:color w:val="000000"/>
              </w:rPr>
              <w:t>trail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 xml:space="preserve"> Log</w:t>
            </w:r>
            <w:r w:rsidR="00B52009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3A619A" w:rsidRPr="00DE22F5">
              <w:rPr>
                <w:rFonts w:asciiTheme="minorHAnsi" w:hAnsiTheme="minorHAnsi" w:cstheme="minorHAnsi"/>
                <w:color w:val="000000"/>
              </w:rPr>
              <w:t>ro</w:t>
            </w:r>
            <w:r w:rsidR="008C5DD7" w:rsidRPr="00DE22F5">
              <w:rPr>
                <w:rFonts w:asciiTheme="minorHAnsi" w:hAnsiTheme="minorHAnsi" w:cstheme="minorHAnsi"/>
                <w:color w:val="000000"/>
              </w:rPr>
              <w:t>tate</w:t>
            </w:r>
            <w:r w:rsidR="00CE39CD" w:rsidRPr="00DE22F5">
              <w:rPr>
                <w:rFonts w:asciiTheme="minorHAnsi" w:hAnsiTheme="minorHAnsi" w:cstheme="minorHAnsi"/>
                <w:color w:val="000000"/>
              </w:rPr>
              <w:t>s</w:t>
            </w:r>
            <w:r w:rsidR="008C5DD7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="00A847F9" w:rsidRPr="00DE22F5">
              <w:rPr>
                <w:rFonts w:asciiTheme="minorHAnsi" w:hAnsiTheme="minorHAnsi" w:cstheme="minorHAnsi"/>
                <w:color w:val="000000"/>
              </w:rPr>
              <w:t>C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>ron</w:t>
            </w:r>
            <w:proofErr w:type="spellEnd"/>
            <w:r w:rsidR="003A619A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>job</w:t>
            </w:r>
            <w:r w:rsidR="00E47269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910275" w:rsidRPr="00DE22F5" w:rsidRDefault="003A5171" w:rsidP="003A517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           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>GitHub access for repositories PR merging access on Environment</w:t>
            </w:r>
            <w:r w:rsidR="00DF2D5C" w:rsidRPr="00DE22F5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3A5171" w:rsidRDefault="003A5171" w:rsidP="003A517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           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>Create Code</w:t>
            </w:r>
            <w:r w:rsidR="00BC62F9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>Build Code</w:t>
            </w:r>
            <w:r w:rsidR="00BC62F9" w:rsidRPr="00DE22F5">
              <w:rPr>
                <w:rFonts w:asciiTheme="minorHAnsi" w:hAnsiTheme="minorHAnsi" w:cstheme="minorHAnsi"/>
                <w:color w:val="000000"/>
              </w:rPr>
              <w:t xml:space="preserve"> Pip</w:t>
            </w:r>
            <w:r w:rsidR="00D506A0" w:rsidRPr="00DE22F5">
              <w:rPr>
                <w:rFonts w:asciiTheme="minorHAnsi" w:hAnsiTheme="minorHAnsi" w:cstheme="minorHAnsi"/>
                <w:color w:val="000000"/>
              </w:rPr>
              <w:t>e</w:t>
            </w:r>
            <w:r w:rsidR="00BC62F9" w:rsidRPr="00DE22F5">
              <w:rPr>
                <w:rFonts w:asciiTheme="minorHAnsi" w:hAnsiTheme="minorHAnsi" w:cstheme="minorHAnsi"/>
                <w:color w:val="000000"/>
              </w:rPr>
              <w:t>line</w:t>
            </w:r>
            <w:r w:rsidR="00451991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>cre</w:t>
            </w:r>
            <w:r w:rsidR="00E95634" w:rsidRPr="00DE22F5">
              <w:rPr>
                <w:rFonts w:asciiTheme="minorHAnsi" w:hAnsiTheme="minorHAnsi" w:cstheme="minorHAnsi"/>
                <w:color w:val="000000"/>
              </w:rPr>
              <w:t>a</w:t>
            </w:r>
            <w:r>
              <w:rPr>
                <w:rFonts w:asciiTheme="minorHAnsi" w:hAnsiTheme="minorHAnsi" w:cstheme="minorHAnsi"/>
                <w:color w:val="000000"/>
              </w:rPr>
              <w:t xml:space="preserve">te S3 setup environment </w:t>
            </w:r>
            <w:r w:rsidR="00F52FBE" w:rsidRPr="00DE22F5">
              <w:rPr>
                <w:rFonts w:asciiTheme="minorHAnsi" w:hAnsiTheme="minorHAnsi" w:cstheme="minorHAnsi"/>
                <w:color w:val="000000"/>
              </w:rPr>
              <w:t>change</w:t>
            </w:r>
            <w:r>
              <w:rPr>
                <w:rFonts w:asciiTheme="minorHAnsi" w:hAnsiTheme="minorHAnsi" w:cstheme="minorHAnsi"/>
                <w:color w:val="000000"/>
              </w:rPr>
              <w:t xml:space="preserve">   </w:t>
            </w:r>
          </w:p>
          <w:p w:rsidR="00910275" w:rsidRPr="00DE22F5" w:rsidRDefault="003A5171" w:rsidP="003A517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           </w:t>
            </w:r>
            <w:r w:rsidR="00711713" w:rsidRPr="00DE22F5">
              <w:rPr>
                <w:rFonts w:asciiTheme="minorHAnsi" w:hAnsiTheme="minorHAnsi" w:cstheme="minorHAnsi"/>
                <w:color w:val="000000"/>
              </w:rPr>
              <w:t>Provide IAM</w:t>
            </w:r>
            <w:r w:rsidR="0019048D" w:rsidRPr="00DE22F5">
              <w:rPr>
                <w:rFonts w:asciiTheme="minorHAnsi" w:hAnsiTheme="minorHAnsi" w:cstheme="minorHAnsi"/>
                <w:color w:val="000000"/>
              </w:rPr>
              <w:t xml:space="preserve"> credential</w:t>
            </w:r>
            <w:r w:rsidR="00807F6C">
              <w:rPr>
                <w:rFonts w:asciiTheme="minorHAnsi" w:hAnsiTheme="minorHAnsi" w:cstheme="minorHAnsi"/>
                <w:color w:val="000000"/>
              </w:rPr>
              <w:t>s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 xml:space="preserve"> for users assign create Policies and MFA</w:t>
            </w:r>
            <w:r w:rsidR="00443485" w:rsidRPr="00DE22F5">
              <w:rPr>
                <w:rFonts w:asciiTheme="minorHAnsi" w:hAnsiTheme="minorHAnsi" w:cstheme="minorHAnsi"/>
                <w:color w:val="000000"/>
              </w:rPr>
              <w:t>.</w:t>
            </w:r>
            <w:r>
              <w:rPr>
                <w:rFonts w:asciiTheme="minorHAnsi" w:hAnsiTheme="minorHAnsi" w:cstheme="minorHAnsi"/>
                <w:color w:val="000000"/>
              </w:rPr>
              <w:t xml:space="preserve">    </w:t>
            </w:r>
          </w:p>
          <w:p w:rsidR="00910275" w:rsidRPr="00DE22F5" w:rsidRDefault="003A5171" w:rsidP="003A517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           </w:t>
            </w:r>
            <w:r w:rsidR="007B7374" w:rsidRPr="00DE22F5">
              <w:rPr>
                <w:rFonts w:asciiTheme="minorHAnsi" w:hAnsiTheme="minorHAnsi" w:cstheme="minorHAnsi"/>
                <w:color w:val="000000"/>
              </w:rPr>
              <w:t>Create VPN for user</w:t>
            </w:r>
            <w:r w:rsidR="00910275" w:rsidRPr="00DE22F5">
              <w:rPr>
                <w:rFonts w:asciiTheme="minorHAnsi" w:hAnsiTheme="minorHAnsi" w:cstheme="minorHAnsi"/>
                <w:color w:val="000000"/>
              </w:rPr>
              <w:t xml:space="preserve"> access f</w:t>
            </w:r>
            <w:r w:rsidR="007F547A" w:rsidRPr="00DE22F5">
              <w:rPr>
                <w:rFonts w:asciiTheme="minorHAnsi" w:hAnsiTheme="minorHAnsi" w:cstheme="minorHAnsi"/>
                <w:color w:val="000000"/>
              </w:rPr>
              <w:t xml:space="preserve">or </w:t>
            </w:r>
            <w:r w:rsidR="001C1D71" w:rsidRPr="00DE22F5">
              <w:rPr>
                <w:rFonts w:asciiTheme="minorHAnsi" w:hAnsiTheme="minorHAnsi" w:cstheme="minorHAnsi"/>
                <w:color w:val="000000"/>
              </w:rPr>
              <w:t xml:space="preserve">Database </w:t>
            </w:r>
            <w:r w:rsidR="007F547A" w:rsidRPr="00DE22F5">
              <w:rPr>
                <w:rFonts w:asciiTheme="minorHAnsi" w:hAnsiTheme="minorHAnsi" w:cstheme="minorHAnsi"/>
                <w:color w:val="000000"/>
              </w:rPr>
              <w:t>like Mongo</w:t>
            </w:r>
            <w:r w:rsidR="00711713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9974F3" w:rsidRPr="00DE22F5">
              <w:rPr>
                <w:rFonts w:asciiTheme="minorHAnsi" w:hAnsiTheme="minorHAnsi" w:cstheme="minorHAnsi"/>
                <w:color w:val="000000"/>
              </w:rPr>
              <w:t>D</w:t>
            </w:r>
            <w:r w:rsidR="001C1D71" w:rsidRPr="00DE22F5">
              <w:rPr>
                <w:rFonts w:asciiTheme="minorHAnsi" w:hAnsiTheme="minorHAnsi" w:cstheme="minorHAnsi"/>
                <w:color w:val="000000"/>
              </w:rPr>
              <w:t xml:space="preserve">b </w:t>
            </w:r>
            <w:r w:rsidR="007F547A" w:rsidRPr="00DE22F5">
              <w:rPr>
                <w:rFonts w:asciiTheme="minorHAnsi" w:hAnsiTheme="minorHAnsi" w:cstheme="minorHAnsi"/>
                <w:color w:val="000000"/>
              </w:rPr>
              <w:t>My</w:t>
            </w:r>
            <w:r w:rsidR="00331FF8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="00331FF8" w:rsidRPr="00DE22F5">
              <w:rPr>
                <w:rFonts w:asciiTheme="minorHAnsi" w:hAnsiTheme="minorHAnsi" w:cstheme="minorHAnsi"/>
                <w:color w:val="000000"/>
              </w:rPr>
              <w:t>S</w:t>
            </w:r>
            <w:r w:rsidR="007F547A" w:rsidRPr="00DE22F5">
              <w:rPr>
                <w:rFonts w:asciiTheme="minorHAnsi" w:hAnsiTheme="minorHAnsi" w:cstheme="minorHAnsi"/>
                <w:color w:val="000000"/>
              </w:rPr>
              <w:t>ql</w:t>
            </w:r>
            <w:proofErr w:type="spellEnd"/>
          </w:p>
          <w:p w:rsidR="005276AE" w:rsidRPr="00DE22F5" w:rsidRDefault="003A5171" w:rsidP="003A517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           </w:t>
            </w:r>
            <w:r w:rsidR="00886F99" w:rsidRPr="00DE22F5">
              <w:rPr>
                <w:rFonts w:asciiTheme="minorHAnsi" w:hAnsiTheme="minorHAnsi" w:cstheme="minorHAnsi"/>
                <w:color w:val="000000"/>
              </w:rPr>
              <w:t>Manage</w:t>
            </w:r>
            <w:r w:rsidR="002026BF" w:rsidRPr="00DE22F5">
              <w:rPr>
                <w:rFonts w:asciiTheme="minorHAnsi" w:hAnsiTheme="minorHAnsi" w:cstheme="minorHAnsi"/>
                <w:color w:val="000000"/>
              </w:rPr>
              <w:t>s</w:t>
            </w:r>
            <w:r w:rsidR="00886F99" w:rsidRPr="00DE22F5">
              <w:rPr>
                <w:rFonts w:asciiTheme="minorHAnsi" w:hAnsiTheme="minorHAnsi" w:cstheme="minorHAnsi"/>
                <w:color w:val="000000"/>
              </w:rPr>
              <w:t xml:space="preserve"> to produce multiple cloud</w:t>
            </w:r>
            <w:r w:rsidR="00711713" w:rsidRPr="00DE22F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886F99" w:rsidRPr="00DE22F5">
              <w:rPr>
                <w:rFonts w:asciiTheme="minorHAnsi" w:hAnsiTheme="minorHAnsi" w:cstheme="minorHAnsi"/>
                <w:color w:val="000000"/>
              </w:rPr>
              <w:t>w</w:t>
            </w:r>
            <w:r w:rsidR="00224AFA" w:rsidRPr="00DE22F5">
              <w:rPr>
                <w:rFonts w:asciiTheme="minorHAnsi" w:hAnsiTheme="minorHAnsi" w:cstheme="minorHAnsi"/>
                <w:color w:val="000000"/>
              </w:rPr>
              <w:t>atch alarms using python script</w:t>
            </w:r>
            <w:r w:rsidR="00815962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8031FB" w:rsidRPr="0014437F" w:rsidRDefault="0014437F" w:rsidP="00DE22F5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 w:rsidRPr="0014437F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          </w:t>
            </w: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 </w:t>
            </w:r>
            <w:r w:rsidRPr="0014437F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Managing And Checking Pods </w:t>
            </w:r>
            <w:r>
              <w:rPr>
                <w:rStyle w:val="span"/>
                <w:rFonts w:asciiTheme="minorHAnsi" w:eastAsia="Century Gothic" w:hAnsiTheme="minorHAnsi" w:cstheme="minorHAnsi"/>
                <w:color w:val="000000"/>
              </w:rPr>
              <w:t xml:space="preserve">are running </w:t>
            </w:r>
            <w:r w:rsidR="00F446B5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in Kubernetes</w:t>
            </w:r>
          </w:p>
          <w:p w:rsidR="00D44789" w:rsidRDefault="00D44789" w:rsidP="00611BB6">
            <w:pPr>
              <w:pStyle w:val="divdocumentulli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/>
                <w:sz w:val="20"/>
                <w:szCs w:val="20"/>
              </w:rPr>
            </w:pPr>
          </w:p>
          <w:p w:rsidR="00F80592" w:rsidRPr="008A0659" w:rsidRDefault="00D44789" w:rsidP="00F80592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proofErr w:type="gramStart"/>
            <w:r>
              <w:rPr>
                <w:rFonts w:asciiTheme="minorHAnsi" w:hAnsiTheme="minorHAnsi" w:cstheme="minorHAnsi"/>
                <w:color w:val="000000"/>
              </w:rPr>
              <w:t xml:space="preserve">Project </w:t>
            </w:r>
            <w:r w:rsidR="00F80592" w:rsidRPr="008A0659">
              <w:rPr>
                <w:rFonts w:asciiTheme="minorHAnsi" w:hAnsiTheme="minorHAnsi" w:cstheme="minorHAnsi"/>
                <w:color w:val="000000"/>
              </w:rPr>
              <w:t xml:space="preserve"> :</w:t>
            </w:r>
            <w:r w:rsidR="00F80592">
              <w:rPr>
                <w:rFonts w:asciiTheme="minorHAnsi" w:hAnsiTheme="minorHAnsi" w:cstheme="minorHAnsi"/>
                <w:color w:val="000000"/>
              </w:rPr>
              <w:t>-</w:t>
            </w:r>
            <w:proofErr w:type="gramEnd"/>
            <w:r w:rsidR="008A1C52">
              <w:rPr>
                <w:rFonts w:asciiTheme="minorHAnsi" w:hAnsiTheme="minorHAnsi" w:cstheme="minorHAnsi"/>
                <w:color w:val="000000"/>
              </w:rPr>
              <w:t xml:space="preserve"> Cosmos</w:t>
            </w:r>
            <w:r w:rsidR="003B2B65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F80592" w:rsidRPr="008A0659" w:rsidRDefault="00F80592" w:rsidP="00F80592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4440">
              <w:rPr>
                <w:rFonts w:asciiTheme="minorHAnsi" w:hAnsiTheme="minorHAnsi" w:cstheme="minorHAnsi"/>
                <w:color w:val="000000"/>
              </w:rPr>
              <w:t>Role:</w:t>
            </w:r>
            <w:r w:rsidRPr="008A0659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1000C7">
              <w:rPr>
                <w:rFonts w:asciiTheme="minorHAnsi" w:hAnsiTheme="minorHAnsi" w:cstheme="minorHAnsi"/>
                <w:color w:val="000000"/>
              </w:rPr>
              <w:t>Software Engineer</w:t>
            </w:r>
            <w:r w:rsidR="0059234D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F80592" w:rsidRDefault="00F80592" w:rsidP="00F80592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4440">
              <w:rPr>
                <w:rFonts w:asciiTheme="minorHAnsi" w:hAnsiTheme="minorHAnsi" w:cstheme="minorHAnsi"/>
                <w:color w:val="000000"/>
              </w:rPr>
              <w:t>Project Description</w:t>
            </w:r>
            <w:r w:rsidRPr="008A0659">
              <w:rPr>
                <w:rFonts w:asciiTheme="minorHAnsi" w:hAnsiTheme="minorHAnsi" w:cstheme="minorHAnsi"/>
                <w:color w:val="000000"/>
              </w:rPr>
              <w:t xml:space="preserve">: </w:t>
            </w:r>
            <w:r w:rsidR="001000C7">
              <w:rPr>
                <w:rFonts w:asciiTheme="minorHAnsi" w:hAnsiTheme="minorHAnsi" w:cstheme="minorHAnsi"/>
                <w:color w:val="000000"/>
              </w:rPr>
              <w:t>Healthcare Care Application</w:t>
            </w:r>
            <w:r w:rsidR="002F21DC">
              <w:rPr>
                <w:rFonts w:asciiTheme="minorHAnsi" w:hAnsiTheme="minorHAnsi" w:cstheme="minorHAnsi"/>
                <w:color w:val="000000"/>
              </w:rPr>
              <w:t xml:space="preserve"> Design</w:t>
            </w:r>
            <w:r w:rsidR="001000C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2F21DC">
              <w:rPr>
                <w:rFonts w:asciiTheme="minorHAnsi" w:hAnsiTheme="minorHAnsi" w:cstheme="minorHAnsi"/>
                <w:color w:val="000000"/>
              </w:rPr>
              <w:t>and implement</w:t>
            </w:r>
            <w:r w:rsidR="00CD07E8">
              <w:rPr>
                <w:rFonts w:asciiTheme="minorHAnsi" w:hAnsiTheme="minorHAnsi" w:cstheme="minorHAnsi"/>
                <w:color w:val="000000"/>
              </w:rPr>
              <w:t>s</w:t>
            </w:r>
            <w:r w:rsidR="002F21DC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gramStart"/>
            <w:r w:rsidR="002E37A7">
              <w:rPr>
                <w:rFonts w:asciiTheme="minorHAnsi" w:hAnsiTheme="minorHAnsi" w:cstheme="minorHAnsi"/>
                <w:color w:val="000000"/>
              </w:rPr>
              <w:t>on  J</w:t>
            </w:r>
            <w:proofErr w:type="gramEnd"/>
            <w:r w:rsidR="002E37A7">
              <w:rPr>
                <w:rFonts w:asciiTheme="minorHAnsi" w:hAnsiTheme="minorHAnsi" w:cstheme="minorHAnsi"/>
                <w:color w:val="000000"/>
              </w:rPr>
              <w:t xml:space="preserve"> boss </w:t>
            </w:r>
            <w:r w:rsidR="001000C7">
              <w:rPr>
                <w:rFonts w:asciiTheme="minorHAnsi" w:hAnsiTheme="minorHAnsi" w:cstheme="minorHAnsi"/>
                <w:color w:val="000000"/>
              </w:rPr>
              <w:t>Apache2</w:t>
            </w:r>
            <w:r w:rsidR="002F21DC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8112C3">
              <w:rPr>
                <w:rFonts w:asciiTheme="minorHAnsi" w:hAnsiTheme="minorHAnsi" w:cstheme="minorHAnsi"/>
                <w:color w:val="000000"/>
              </w:rPr>
              <w:t>and</w:t>
            </w:r>
            <w:r w:rsidR="002F21DC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1000C7">
              <w:rPr>
                <w:rFonts w:asciiTheme="minorHAnsi" w:hAnsiTheme="minorHAnsi" w:cstheme="minorHAnsi"/>
                <w:color w:val="000000"/>
              </w:rPr>
              <w:t>AWS Cloud</w:t>
            </w:r>
            <w:r w:rsidR="00BE19F3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2F21DC" w:rsidRDefault="002F21DC" w:rsidP="00F80592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:rsidR="002F21DC" w:rsidRDefault="008112C3" w:rsidP="00F80592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Environment:-Jboss</w:t>
            </w:r>
            <w:proofErr w:type="gramStart"/>
            <w:r>
              <w:rPr>
                <w:rFonts w:asciiTheme="minorHAnsi" w:hAnsiTheme="minorHAnsi" w:cstheme="minorHAnsi"/>
                <w:color w:val="000000"/>
              </w:rPr>
              <w:t>,Apache2,AWS,Alb,EC2.S3,VPC,</w:t>
            </w:r>
            <w:r w:rsidR="002F21DC">
              <w:rPr>
                <w:rFonts w:asciiTheme="minorHAnsi" w:hAnsiTheme="minorHAnsi" w:cstheme="minorHAnsi"/>
                <w:color w:val="000000"/>
              </w:rPr>
              <w:t>Logstash</w:t>
            </w:r>
            <w:r>
              <w:rPr>
                <w:rFonts w:asciiTheme="minorHAnsi" w:hAnsiTheme="minorHAnsi" w:cstheme="minorHAnsi"/>
                <w:color w:val="000000"/>
              </w:rPr>
              <w:t>,Filebeat</w:t>
            </w:r>
            <w:proofErr w:type="gramEnd"/>
            <w:r w:rsidR="00117591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="00117591">
              <w:rPr>
                <w:rFonts w:asciiTheme="minorHAnsi" w:hAnsiTheme="minorHAnsi" w:cstheme="minorHAnsi"/>
                <w:color w:val="000000"/>
              </w:rPr>
              <w:t>Kibana,Modcluster,</w:t>
            </w:r>
            <w:r w:rsidR="002F21DC">
              <w:rPr>
                <w:rFonts w:asciiTheme="minorHAnsi" w:hAnsiTheme="minorHAnsi" w:cstheme="minorHAnsi"/>
                <w:color w:val="000000"/>
              </w:rPr>
              <w:t>Linux</w:t>
            </w:r>
            <w:proofErr w:type="spellEnd"/>
            <w:r w:rsidR="003A619A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2F21DC" w:rsidRDefault="002F21DC" w:rsidP="00F80592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:rsidR="002F21DC" w:rsidRDefault="00067200" w:rsidP="008112C3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Roles and Responsibilitie</w:t>
            </w:r>
            <w:r w:rsidR="00451991">
              <w:rPr>
                <w:rFonts w:asciiTheme="minorHAnsi" w:hAnsiTheme="minorHAnsi" w:cstheme="minorHAnsi"/>
                <w:color w:val="000000"/>
              </w:rPr>
              <w:t>s</w:t>
            </w:r>
            <w:r w:rsidR="002F21DC">
              <w:rPr>
                <w:rFonts w:asciiTheme="minorHAnsi" w:hAnsiTheme="minorHAnsi" w:cstheme="minorHAnsi"/>
                <w:color w:val="000000"/>
              </w:rPr>
              <w:t>:</w:t>
            </w:r>
            <w:r w:rsidR="008112C3">
              <w:rPr>
                <w:rFonts w:asciiTheme="minorHAnsi" w:hAnsiTheme="minorHAnsi" w:cstheme="minorHAnsi"/>
                <w:color w:val="000000"/>
              </w:rPr>
              <w:t>-</w:t>
            </w:r>
            <w:r w:rsidR="002F21DC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  <w:p w:rsidR="008112C3" w:rsidRDefault="008112C3" w:rsidP="00F80592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:rsidR="00AA121E" w:rsidRPr="0025552F" w:rsidRDefault="008112C3" w:rsidP="00DE22F5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Auto Scaling, Load Balancers to provide hi</w:t>
            </w:r>
            <w:r w:rsidR="00740B9F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gh </w:t>
            </w:r>
            <w:r w:rsidR="00EB7C4B">
              <w:rPr>
                <w:rFonts w:asciiTheme="minorHAnsi" w:eastAsia="MS Mincho" w:hAnsiTheme="minorHAnsi" w:cstheme="minorHAnsi"/>
                <w:sz w:val="22"/>
                <w:szCs w:val="22"/>
              </w:rPr>
              <w:t>availability to EC2 machine.</w:t>
            </w:r>
          </w:p>
          <w:p w:rsidR="00AE653C" w:rsidRDefault="008112C3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proofErr w:type="spellStart"/>
            <w:r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>Jboss</w:t>
            </w:r>
            <w:proofErr w:type="spellEnd"/>
            <w:r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and Apache2 </w:t>
            </w:r>
            <w:r w:rsidR="00A2741C"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>Configuration</w:t>
            </w:r>
            <w:r w:rsidR="00D6269A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A2741C"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and </w:t>
            </w:r>
            <w:r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installation </w:t>
            </w:r>
            <w:r w:rsidR="0066717A">
              <w:rPr>
                <w:rFonts w:asciiTheme="minorHAnsi" w:eastAsia="MS Mincho" w:hAnsiTheme="minorHAnsi" w:cstheme="minorHAnsi"/>
                <w:sz w:val="22"/>
                <w:szCs w:val="22"/>
              </w:rPr>
              <w:t>log</w:t>
            </w:r>
            <w:r w:rsidR="00E47269">
              <w:rPr>
                <w:rFonts w:asciiTheme="minorHAnsi" w:eastAsia="MS Mincho" w:hAnsiTheme="minorHAnsi" w:cstheme="minorHAnsi"/>
                <w:sz w:val="22"/>
                <w:szCs w:val="22"/>
              </w:rPr>
              <w:t>s.</w:t>
            </w:r>
          </w:p>
          <w:p w:rsidR="009D6B22" w:rsidRPr="00AE653C" w:rsidRDefault="008112C3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>Monitoring New</w:t>
            </w:r>
            <w:r w:rsidR="00D506A0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>relic</w:t>
            </w:r>
            <w:r w:rsidR="007B7374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9D6B22"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and </w:t>
            </w:r>
            <w:proofErr w:type="spellStart"/>
            <w:r w:rsidR="009D6B22" w:rsidRPr="00AE653C">
              <w:rPr>
                <w:rFonts w:asciiTheme="minorHAnsi" w:eastAsia="MS Mincho" w:hAnsiTheme="minorHAnsi" w:cstheme="minorHAnsi"/>
                <w:sz w:val="22"/>
                <w:szCs w:val="22"/>
              </w:rPr>
              <w:t>Kibana</w:t>
            </w:r>
            <w:proofErr w:type="spellEnd"/>
            <w:r w:rsidR="001C38A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C38AE">
              <w:rPr>
                <w:rFonts w:asciiTheme="minorHAnsi" w:eastAsia="MS Mincho" w:hAnsiTheme="minorHAnsi" w:cstheme="minorHAnsi"/>
                <w:sz w:val="22"/>
                <w:szCs w:val="22"/>
              </w:rPr>
              <w:t>logstash</w:t>
            </w:r>
            <w:proofErr w:type="spellEnd"/>
            <w:r w:rsidR="001C38AE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Log</w:t>
            </w:r>
            <w:r w:rsidR="00FA3C7B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9D6B22" w:rsidRPr="0025552F" w:rsidRDefault="00A2741C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Installation </w:t>
            </w:r>
            <w:r w:rsidR="005D79FF">
              <w:rPr>
                <w:rFonts w:asciiTheme="minorHAnsi" w:eastAsia="MS Mincho" w:hAnsiTheme="minorHAnsi" w:cstheme="minorHAnsi"/>
                <w:sz w:val="22"/>
                <w:szCs w:val="22"/>
              </w:rPr>
              <w:t>and check services in Mod</w:t>
            </w:r>
            <w:r w:rsidR="001C1D71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5D79FF">
              <w:rPr>
                <w:rFonts w:asciiTheme="minorHAnsi" w:eastAsia="MS Mincho" w:hAnsiTheme="minorHAnsi" w:cstheme="minorHAnsi"/>
                <w:sz w:val="22"/>
                <w:szCs w:val="22"/>
              </w:rPr>
              <w:t>cluster</w:t>
            </w:r>
            <w:r w:rsidR="002312DC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727A62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A2741C" w:rsidRPr="0025552F" w:rsidRDefault="009D6B22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Part of team for</w:t>
            </w:r>
            <w:r w:rsidR="0061162D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design and develop and support</w:t>
            </w:r>
            <w:r w:rsidR="00F446B5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322351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DE22F5" w:rsidRDefault="00A2741C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Check configuration Keys a</w:t>
            </w:r>
            <w:r w:rsidR="00A847F9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n entries System </w:t>
            </w:r>
            <w:proofErr w:type="spellStart"/>
            <w:r w:rsidR="00A847F9">
              <w:rPr>
                <w:rFonts w:asciiTheme="minorHAnsi" w:eastAsia="MS Mincho" w:hAnsiTheme="minorHAnsi" w:cstheme="minorHAnsi"/>
                <w:sz w:val="22"/>
                <w:szCs w:val="22"/>
              </w:rPr>
              <w:t>config</w:t>
            </w:r>
            <w:proofErr w:type="spellEnd"/>
            <w:r w:rsidR="00A847F9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A847F9">
              <w:rPr>
                <w:rFonts w:asciiTheme="minorHAnsi" w:eastAsia="MS Mincho" w:hAnsiTheme="minorHAnsi" w:cstheme="minorHAnsi"/>
                <w:sz w:val="22"/>
                <w:szCs w:val="22"/>
              </w:rPr>
              <w:t>Redis</w:t>
            </w:r>
            <w:proofErr w:type="spellEnd"/>
            <w:r w:rsidR="00A847F9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SSO</w:t>
            </w:r>
            <w:r w:rsidR="00733F3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733F36">
              <w:rPr>
                <w:rFonts w:asciiTheme="minorHAnsi" w:eastAsia="MS Mincho" w:hAnsiTheme="minorHAnsi" w:cstheme="minorHAnsi"/>
                <w:sz w:val="22"/>
                <w:szCs w:val="22"/>
              </w:rPr>
              <w:t>Prass</w:t>
            </w:r>
            <w:proofErr w:type="spellEnd"/>
            <w:r w:rsidR="00733F3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Report Account User </w:t>
            </w:r>
            <w:r w:rsidR="00207CE3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Patients in </w:t>
            </w:r>
            <w:proofErr w:type="spellStart"/>
            <w:r w:rsidR="00207CE3">
              <w:rPr>
                <w:rFonts w:asciiTheme="minorHAnsi" w:eastAsia="MS Mincho" w:hAnsiTheme="minorHAnsi" w:cstheme="minorHAnsi"/>
                <w:sz w:val="22"/>
                <w:szCs w:val="22"/>
              </w:rPr>
              <w:t>Sql</w:t>
            </w:r>
            <w:proofErr w:type="spellEnd"/>
            <w:r w:rsidR="00207CE3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Database</w:t>
            </w:r>
            <w:r w:rsidR="00815962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69749A" w:rsidRDefault="0069749A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</w:p>
          <w:p w:rsidR="0069749A" w:rsidRDefault="0069749A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</w:p>
          <w:p w:rsidR="0069749A" w:rsidRPr="00DE22F5" w:rsidRDefault="0069749A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\</w:t>
            </w:r>
          </w:p>
          <w:p w:rsidR="00270408" w:rsidRPr="008A0659" w:rsidRDefault="00D44789" w:rsidP="00270408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Project </w:t>
            </w:r>
            <w:r w:rsidR="00270408" w:rsidRPr="008A0659">
              <w:rPr>
                <w:rFonts w:asciiTheme="minorHAnsi" w:hAnsiTheme="minorHAnsi" w:cstheme="minorHAnsi"/>
                <w:color w:val="000000"/>
              </w:rPr>
              <w:t xml:space="preserve"> :</w:t>
            </w:r>
            <w:r w:rsidR="00611BB6">
              <w:rPr>
                <w:rFonts w:asciiTheme="minorHAnsi" w:hAnsiTheme="minorHAnsi" w:cstheme="minorHAnsi"/>
                <w:color w:val="000000"/>
              </w:rPr>
              <w:t>-</w:t>
            </w:r>
            <w:r w:rsidR="00643286">
              <w:rPr>
                <w:rFonts w:asciiTheme="minorHAnsi" w:hAnsiTheme="minorHAnsi" w:cstheme="minorHAnsi"/>
                <w:color w:val="000000"/>
              </w:rPr>
              <w:t xml:space="preserve"> Cloud Operation</w:t>
            </w:r>
          </w:p>
          <w:p w:rsidR="00270408" w:rsidRPr="008A0659" w:rsidRDefault="00270408" w:rsidP="00270408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4440">
              <w:rPr>
                <w:rFonts w:asciiTheme="minorHAnsi" w:hAnsiTheme="minorHAnsi" w:cstheme="minorHAnsi"/>
                <w:color w:val="000000"/>
              </w:rPr>
              <w:t>Role:</w:t>
            </w:r>
            <w:r w:rsidRPr="008A0659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A0659">
              <w:rPr>
                <w:rFonts w:asciiTheme="minorHAnsi" w:hAnsiTheme="minorHAnsi" w:cstheme="minorHAnsi"/>
                <w:color w:val="000000"/>
              </w:rPr>
              <w:t>AWS Administrator</w:t>
            </w:r>
            <w:r w:rsidR="00181408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270408" w:rsidRPr="008A0659" w:rsidRDefault="00270408" w:rsidP="00270408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4440">
              <w:rPr>
                <w:rFonts w:asciiTheme="minorHAnsi" w:hAnsiTheme="minorHAnsi" w:cstheme="minorHAnsi"/>
                <w:color w:val="000000"/>
              </w:rPr>
              <w:t>Project Description</w:t>
            </w:r>
            <w:r w:rsidRPr="008A0659">
              <w:rPr>
                <w:rFonts w:asciiTheme="minorHAnsi" w:hAnsiTheme="minorHAnsi" w:cstheme="minorHAnsi"/>
                <w:color w:val="000000"/>
              </w:rPr>
              <w:t>: Administration of existi</w:t>
            </w:r>
            <w:r w:rsidR="006A16A7">
              <w:rPr>
                <w:rFonts w:asciiTheme="minorHAnsi" w:hAnsiTheme="minorHAnsi" w:cstheme="minorHAnsi"/>
                <w:color w:val="000000"/>
              </w:rPr>
              <w:t>ng resources in the AWS Account</w:t>
            </w:r>
            <w:r w:rsidRPr="008A0659">
              <w:rPr>
                <w:rFonts w:asciiTheme="minorHAnsi" w:hAnsiTheme="minorHAnsi" w:cstheme="minorHAnsi"/>
                <w:color w:val="000000"/>
              </w:rPr>
              <w:t xml:space="preserve"> Design and implement a sc</w:t>
            </w:r>
            <w:r w:rsidR="003C776F">
              <w:rPr>
                <w:rFonts w:asciiTheme="minorHAnsi" w:hAnsiTheme="minorHAnsi" w:cstheme="minorHAnsi"/>
                <w:color w:val="000000"/>
              </w:rPr>
              <w:t>alable application on AWS Cloud</w:t>
            </w:r>
            <w:r w:rsidR="0023649A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270408" w:rsidRPr="008A0659" w:rsidRDefault="00270408" w:rsidP="00270408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:rsidR="00270408" w:rsidRPr="008A0659" w:rsidRDefault="00270408" w:rsidP="00270408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4440">
              <w:rPr>
                <w:rFonts w:asciiTheme="minorHAnsi" w:hAnsiTheme="minorHAnsi" w:cstheme="minorHAnsi"/>
                <w:color w:val="000000"/>
              </w:rPr>
              <w:t>Environment</w:t>
            </w:r>
            <w:proofErr w:type="gramStart"/>
            <w:r w:rsidRPr="008A4440">
              <w:rPr>
                <w:rFonts w:asciiTheme="minorHAnsi" w:hAnsiTheme="minorHAnsi" w:cstheme="minorHAnsi"/>
                <w:color w:val="000000"/>
              </w:rPr>
              <w:t>:</w:t>
            </w:r>
            <w:r w:rsidR="00611BB6">
              <w:rPr>
                <w:rFonts w:asciiTheme="minorHAnsi" w:hAnsiTheme="minorHAnsi" w:cstheme="minorHAnsi"/>
                <w:color w:val="000000"/>
              </w:rPr>
              <w:t>-</w:t>
            </w:r>
            <w:proofErr w:type="gramEnd"/>
            <w:r w:rsidRPr="008A0659">
              <w:rPr>
                <w:rFonts w:asciiTheme="minorHAnsi" w:hAnsiTheme="minorHAnsi" w:cstheme="minorHAnsi"/>
                <w:color w:val="000000"/>
              </w:rPr>
              <w:t xml:space="preserve"> AW</w:t>
            </w:r>
            <w:r w:rsidR="006A16A7">
              <w:rPr>
                <w:rFonts w:asciiTheme="minorHAnsi" w:hAnsiTheme="minorHAnsi" w:cstheme="minorHAnsi"/>
                <w:color w:val="000000"/>
              </w:rPr>
              <w:t>S EC2 S3 IAM VPC Cloud</w:t>
            </w:r>
            <w:r w:rsidR="00067200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6A16A7">
              <w:rPr>
                <w:rFonts w:asciiTheme="minorHAnsi" w:hAnsiTheme="minorHAnsi" w:cstheme="minorHAnsi"/>
                <w:color w:val="000000"/>
              </w:rPr>
              <w:t>Watch</w:t>
            </w:r>
            <w:r w:rsidRPr="008A0659">
              <w:rPr>
                <w:rFonts w:asciiTheme="minorHAnsi" w:hAnsiTheme="minorHAnsi" w:cstheme="minorHAnsi"/>
                <w:color w:val="000000"/>
              </w:rPr>
              <w:t xml:space="preserve"> C</w:t>
            </w:r>
            <w:r w:rsidR="006A16A7">
              <w:rPr>
                <w:rFonts w:asciiTheme="minorHAnsi" w:hAnsiTheme="minorHAnsi" w:cstheme="minorHAnsi"/>
                <w:color w:val="000000"/>
              </w:rPr>
              <w:t>loud</w:t>
            </w:r>
            <w:r w:rsidR="00067200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6A16A7">
              <w:rPr>
                <w:rFonts w:asciiTheme="minorHAnsi" w:hAnsiTheme="minorHAnsi" w:cstheme="minorHAnsi"/>
                <w:color w:val="000000"/>
              </w:rPr>
              <w:t>Trail</w:t>
            </w:r>
            <w:r w:rsidRPr="008A0659">
              <w:rPr>
                <w:rFonts w:asciiTheme="minorHAnsi" w:hAnsiTheme="minorHAnsi" w:cstheme="minorHAnsi"/>
                <w:color w:val="000000"/>
              </w:rPr>
              <w:t xml:space="preserve"> Linux</w:t>
            </w:r>
            <w:r w:rsidR="0023649A">
              <w:rPr>
                <w:rFonts w:asciiTheme="minorHAnsi" w:hAnsiTheme="minorHAnsi" w:cstheme="minorHAnsi"/>
                <w:color w:val="000000"/>
              </w:rPr>
              <w:t>.</w:t>
            </w:r>
          </w:p>
          <w:p w:rsidR="00270408" w:rsidRDefault="00270408" w:rsidP="00270408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:rsidR="0060073F" w:rsidRPr="008A0659" w:rsidRDefault="0060073F" w:rsidP="00270408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:rsidR="00270408" w:rsidRPr="008A4440" w:rsidRDefault="00270408" w:rsidP="00270408">
            <w:pPr>
              <w:ind w:left="72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4440">
              <w:rPr>
                <w:rFonts w:asciiTheme="minorHAnsi" w:hAnsiTheme="minorHAnsi" w:cstheme="minorHAnsi"/>
                <w:color w:val="000000"/>
              </w:rPr>
              <w:t>Roles and Responsibilities:</w:t>
            </w:r>
            <w:r w:rsidR="00611BB6">
              <w:rPr>
                <w:rFonts w:asciiTheme="minorHAnsi" w:hAnsiTheme="minorHAnsi" w:cstheme="minorHAnsi"/>
                <w:color w:val="000000"/>
              </w:rPr>
              <w:t>-</w:t>
            </w:r>
          </w:p>
          <w:p w:rsidR="00270408" w:rsidRPr="0025552F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Creation of Virtual Private Clo</w:t>
            </w:r>
            <w:r w:rsidR="002435F4">
              <w:rPr>
                <w:rFonts w:asciiTheme="minorHAnsi" w:eastAsia="MS Mincho" w:hAnsiTheme="minorHAnsi" w:cstheme="minorHAnsi"/>
                <w:sz w:val="22"/>
                <w:szCs w:val="22"/>
              </w:rPr>
              <w:t>ud with Public, Private Subnet</w:t>
            </w:r>
            <w:r w:rsidR="00F109D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VPC Endpoint</w:t>
            </w:r>
            <w:r w:rsidR="003A619A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in AWS for S3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and launching a</w:t>
            </w:r>
            <w:r w:rsidR="00854615">
              <w:rPr>
                <w:rFonts w:asciiTheme="minorHAnsi" w:eastAsia="MS Mincho" w:hAnsiTheme="minorHAnsi" w:cstheme="minorHAnsi"/>
                <w:sz w:val="22"/>
                <w:szCs w:val="22"/>
              </w:rPr>
              <w:t>pplication</w:t>
            </w:r>
            <w:r w:rsidR="00CA3D05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F446B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resource</w:t>
            </w:r>
            <w:r w:rsidR="0085461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in the VPC</w:t>
            </w:r>
            <w:r w:rsidR="00E964BD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270408" w:rsidRPr="00611BB6" w:rsidRDefault="00854615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Querying Cloud</w:t>
            </w:r>
            <w:r w:rsidR="002435F4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trail </w:t>
            </w:r>
            <w:r w:rsidR="002435F4">
              <w:rPr>
                <w:rFonts w:asciiTheme="minorHAnsi" w:eastAsia="MS Mincho" w:hAnsiTheme="minorHAnsi" w:cstheme="minorHAnsi"/>
                <w:sz w:val="22"/>
                <w:szCs w:val="22"/>
              </w:rPr>
              <w:t>Log</w:t>
            </w:r>
            <w:r w:rsidR="00270408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using Athena to fi</w:t>
            </w:r>
            <w:r w:rsidR="00E7551C">
              <w:rPr>
                <w:rFonts w:asciiTheme="minorHAnsi" w:eastAsia="MS Mincho" w:hAnsiTheme="minorHAnsi" w:cstheme="minorHAnsi"/>
                <w:sz w:val="22"/>
                <w:szCs w:val="22"/>
              </w:rPr>
              <w:t>nd account information insight</w:t>
            </w:r>
          </w:p>
          <w:p w:rsidR="00270408" w:rsidRPr="00611BB6" w:rsidRDefault="00CA3D05" w:rsidP="0025552F">
            <w:pPr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Enable VPC Flow Log</w:t>
            </w:r>
            <w:r w:rsidR="00270408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to analyze Network Traffic in</w:t>
            </w: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the AWS Instance</w:t>
            </w:r>
            <w:r w:rsidR="002C601A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using Athena</w:t>
            </w:r>
            <w:r w:rsidR="00EB52BF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270408" w:rsidRPr="0025552F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Experience in s</w:t>
            </w:r>
            <w:r w:rsidR="00D7313F">
              <w:rPr>
                <w:rFonts w:asciiTheme="minorHAnsi" w:eastAsia="MS Mincho" w:hAnsiTheme="minorHAnsi" w:cstheme="minorHAnsi"/>
                <w:sz w:val="22"/>
                <w:szCs w:val="22"/>
              </w:rPr>
              <w:t>etting up Launch configuration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Auto Scaling, Load Balancers to provide hi</w:t>
            </w:r>
            <w:r w:rsidR="00EE0815">
              <w:rPr>
                <w:rFonts w:asciiTheme="minorHAnsi" w:eastAsia="MS Mincho" w:hAnsiTheme="minorHAnsi" w:cstheme="minorHAnsi"/>
                <w:sz w:val="22"/>
                <w:szCs w:val="22"/>
              </w:rPr>
              <w:t>gh availability to EC2 machine</w:t>
            </w:r>
            <w:r w:rsidR="00CA3D05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</w:p>
          <w:p w:rsidR="00270408" w:rsidRPr="00611BB6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Configuring Bastion s</w:t>
            </w:r>
            <w:r w:rsidR="00192129">
              <w:rPr>
                <w:rFonts w:asciiTheme="minorHAnsi" w:eastAsia="MS Mincho" w:hAnsiTheme="minorHAnsi" w:cstheme="minorHAnsi"/>
                <w:sz w:val="22"/>
                <w:szCs w:val="22"/>
              </w:rPr>
              <w:t>erver</w:t>
            </w:r>
            <w:r w:rsidR="00E7551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/</w:t>
            </w:r>
            <w:r w:rsidR="00E7551C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035D43">
              <w:rPr>
                <w:rFonts w:asciiTheme="minorHAnsi" w:eastAsia="MS Mincho" w:hAnsiTheme="minorHAnsi" w:cstheme="minorHAnsi"/>
                <w:sz w:val="22"/>
                <w:szCs w:val="22"/>
              </w:rPr>
              <w:t>Jump servers in public subnet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to </w:t>
            </w:r>
            <w:r w:rsidR="00E7551C">
              <w:rPr>
                <w:rFonts w:asciiTheme="minorHAnsi" w:eastAsia="MS Mincho" w:hAnsiTheme="minorHAnsi" w:cstheme="minorHAnsi"/>
                <w:sz w:val="22"/>
                <w:szCs w:val="22"/>
              </w:rPr>
              <w:t>have SSH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conne</w:t>
            </w:r>
            <w:r w:rsidR="00AF0A33">
              <w:rPr>
                <w:rFonts w:asciiTheme="minorHAnsi" w:eastAsia="MS Mincho" w:hAnsiTheme="minorHAnsi" w:cstheme="minorHAnsi"/>
                <w:sz w:val="22"/>
                <w:szCs w:val="22"/>
              </w:rPr>
              <w:t>ction to Private</w:t>
            </w:r>
            <w:r w:rsidR="00EE081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Subnet Server</w:t>
            </w:r>
          </w:p>
          <w:p w:rsidR="00270408" w:rsidRPr="0025552F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b/>
                <w:sz w:val="22"/>
                <w:szCs w:val="22"/>
                <w:u w:val="single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Custom Metrics setup to monitor</w:t>
            </w:r>
            <w:r w:rsidR="0085461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Application Logs in Cloud</w:t>
            </w:r>
            <w:r w:rsidR="00C51B3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854615">
              <w:rPr>
                <w:rFonts w:asciiTheme="minorHAnsi" w:eastAsia="MS Mincho" w:hAnsiTheme="minorHAnsi" w:cstheme="minorHAnsi"/>
                <w:sz w:val="22"/>
                <w:szCs w:val="22"/>
              </w:rPr>
              <w:t>Watch</w:t>
            </w:r>
            <w:r w:rsidR="006A16A7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270408" w:rsidRPr="0025552F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Managing IAM service</w:t>
            </w:r>
            <w:r w:rsidR="00D6269A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to administer AWS resources eff</w:t>
            </w:r>
            <w:r w:rsidR="00767D0E">
              <w:rPr>
                <w:rFonts w:asciiTheme="minorHAnsi" w:eastAsia="MS Mincho" w:hAnsiTheme="minorHAnsi" w:cstheme="minorHAnsi"/>
                <w:sz w:val="22"/>
                <w:szCs w:val="22"/>
              </w:rPr>
              <w:t>ective creation of user account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, as</w:t>
            </w:r>
            <w:r w:rsidR="00EE0815">
              <w:rPr>
                <w:rFonts w:asciiTheme="minorHAnsi" w:eastAsia="MS Mincho" w:hAnsiTheme="minorHAnsi" w:cstheme="minorHAnsi"/>
                <w:sz w:val="22"/>
                <w:szCs w:val="22"/>
              </w:rPr>
              <w:t>sign granular access permission</w:t>
            </w:r>
          </w:p>
          <w:p w:rsidR="00270408" w:rsidRPr="0025552F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lastRenderedPageBreak/>
              <w:t>AWS System Manager for centralized management of EC</w:t>
            </w:r>
            <w:r w:rsidR="005312BE">
              <w:rPr>
                <w:rFonts w:asciiTheme="minorHAnsi" w:eastAsia="MS Mincho" w:hAnsiTheme="minorHAnsi" w:cstheme="minorHAnsi"/>
                <w:sz w:val="22"/>
                <w:szCs w:val="22"/>
              </w:rPr>
              <w:t>2 instances for Session Manager</w:t>
            </w:r>
            <w:r w:rsidR="0085461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Pr="00854615">
              <w:rPr>
                <w:rFonts w:asciiTheme="minorHAnsi" w:eastAsia="MS Mincho" w:hAnsiTheme="minorHAnsi" w:cstheme="minorHAnsi"/>
                <w:sz w:val="22"/>
                <w:szCs w:val="22"/>
              </w:rPr>
              <w:t>Responsible for implementation and ongoing</w:t>
            </w:r>
            <w:r w:rsidR="00BD23D3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administration of AWS service</w:t>
            </w:r>
          </w:p>
          <w:p w:rsidR="00270408" w:rsidRPr="0025552F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Configure the Data Lifecycle Manager Policy for E</w:t>
            </w:r>
            <w:r w:rsidR="005C3C04">
              <w:rPr>
                <w:rFonts w:asciiTheme="minorHAnsi" w:eastAsia="MS Mincho" w:hAnsiTheme="minorHAnsi" w:cstheme="minorHAnsi"/>
                <w:sz w:val="22"/>
                <w:szCs w:val="22"/>
              </w:rPr>
              <w:t>BS Volume for Snapshot creation</w:t>
            </w:r>
            <w:r w:rsidR="00CA3D05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</w:p>
          <w:p w:rsidR="00270408" w:rsidRPr="0025552F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Configure Cloud</w:t>
            </w:r>
            <w:r w:rsidR="00A85E00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F446B5">
              <w:rPr>
                <w:rFonts w:asciiTheme="minorHAnsi" w:eastAsia="MS Mincho" w:hAnsiTheme="minorHAnsi" w:cstheme="minorHAnsi"/>
                <w:sz w:val="22"/>
                <w:szCs w:val="22"/>
              </w:rPr>
              <w:t>Watch Alarm and Metric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for various ser</w:t>
            </w:r>
            <w:r w:rsidR="00F446B5">
              <w:rPr>
                <w:rFonts w:asciiTheme="minorHAnsi" w:eastAsia="MS Mincho" w:hAnsiTheme="minorHAnsi" w:cstheme="minorHAnsi"/>
                <w:sz w:val="22"/>
                <w:szCs w:val="22"/>
              </w:rPr>
              <w:t>vices</w:t>
            </w:r>
            <w:r w:rsidR="006C3214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as per success or failure</w:t>
            </w: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to enabl</w:t>
            </w:r>
            <w:r w:rsidR="0025552F">
              <w:rPr>
                <w:rFonts w:asciiTheme="minorHAnsi" w:eastAsia="MS Mincho" w:hAnsiTheme="minorHAnsi" w:cstheme="minorHAnsi"/>
                <w:sz w:val="22"/>
                <w:szCs w:val="22"/>
              </w:rPr>
              <w:t>e Graph in Cloud</w:t>
            </w:r>
            <w:r w:rsidR="007E3CF5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25552F">
              <w:rPr>
                <w:rFonts w:asciiTheme="minorHAnsi" w:eastAsia="MS Mincho" w:hAnsiTheme="minorHAnsi" w:cstheme="minorHAnsi"/>
                <w:sz w:val="22"/>
                <w:szCs w:val="22"/>
              </w:rPr>
              <w:t>Wat</w:t>
            </w:r>
            <w:r w:rsidR="00A11227">
              <w:rPr>
                <w:rFonts w:asciiTheme="minorHAnsi" w:eastAsia="MS Mincho" w:hAnsiTheme="minorHAnsi" w:cstheme="minorHAnsi"/>
                <w:sz w:val="22"/>
                <w:szCs w:val="22"/>
              </w:rPr>
              <w:t>ch Dashboard</w:t>
            </w:r>
            <w:r w:rsidR="00E56E86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270408" w:rsidRPr="0025552F" w:rsidRDefault="00270408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Identify and troubleshoot issues in AWS Services and prevent recurrence</w:t>
            </w:r>
            <w:r w:rsidR="00F446B5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BB7B25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A6532A" w:rsidRDefault="00906550" w:rsidP="003A5171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Setup custom alerts notification</w:t>
            </w:r>
            <w:r w:rsidR="002A7DE7">
              <w:rPr>
                <w:rFonts w:asciiTheme="minorHAnsi" w:eastAsia="MS Mincho" w:hAnsiTheme="minorHAnsi" w:cstheme="minorHAnsi"/>
                <w:sz w:val="22"/>
                <w:szCs w:val="22"/>
              </w:rPr>
              <w:t>s</w:t>
            </w:r>
            <w:r w:rsidR="00270408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using Server</w:t>
            </w:r>
            <w:r w:rsidR="0014066F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270408" w:rsidRPr="00611BB6">
              <w:rPr>
                <w:rFonts w:asciiTheme="minorHAnsi" w:eastAsia="MS Mincho" w:hAnsiTheme="minorHAnsi" w:cstheme="minorHAnsi"/>
                <w:sz w:val="22"/>
                <w:szCs w:val="22"/>
              </w:rPr>
              <w:t>less Service</w:t>
            </w:r>
            <w:r w:rsidR="00B06DE3">
              <w:rPr>
                <w:rFonts w:asciiTheme="minorHAnsi" w:eastAsia="MS Mincho" w:hAnsiTheme="minorHAnsi" w:cstheme="minorHAnsi"/>
                <w:sz w:val="22"/>
                <w:szCs w:val="22"/>
              </w:rPr>
              <w:t>s like Event</w:t>
            </w:r>
            <w:r w:rsidR="00711713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 </w:t>
            </w:r>
            <w:r w:rsidR="00B06DE3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Bridge, Lambda, </w:t>
            </w:r>
            <w:proofErr w:type="gramStart"/>
            <w:r w:rsidR="00B06DE3">
              <w:rPr>
                <w:rFonts w:asciiTheme="minorHAnsi" w:eastAsia="MS Mincho" w:hAnsiTheme="minorHAnsi" w:cstheme="minorHAnsi"/>
                <w:sz w:val="22"/>
                <w:szCs w:val="22"/>
              </w:rPr>
              <w:t>SNS</w:t>
            </w:r>
            <w:proofErr w:type="gramEnd"/>
            <w:r w:rsidR="00EE0815">
              <w:rPr>
                <w:rFonts w:asciiTheme="minorHAnsi" w:eastAsia="MS Mincho" w:hAnsiTheme="minorHAnsi" w:cstheme="minorHAnsi"/>
                <w:sz w:val="22"/>
                <w:szCs w:val="22"/>
              </w:rPr>
              <w:t>.</w:t>
            </w:r>
          </w:p>
          <w:p w:rsidR="002B6C72" w:rsidRDefault="002B6C72" w:rsidP="00635EFA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</w:p>
          <w:p w:rsidR="00635EFA" w:rsidRPr="002B6C72" w:rsidRDefault="00635EFA" w:rsidP="00635EFA">
            <w:pPr>
              <w:spacing w:line="240" w:lineRule="auto"/>
              <w:ind w:left="72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</w:p>
          <w:p w:rsidR="00B827EF" w:rsidRDefault="00E8551F" w:rsidP="009D6B22">
            <w:pPr>
              <w:pStyle w:val="BodyText"/>
              <w:tabs>
                <w:tab w:val="left" w:pos="2689"/>
              </w:tabs>
              <w:spacing w:before="172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9D6B22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:rsidR="00270408" w:rsidRPr="008A0659" w:rsidRDefault="00A6532A" w:rsidP="009D6B22">
            <w:pPr>
              <w:pStyle w:val="BodyText"/>
              <w:tabs>
                <w:tab w:val="left" w:pos="2689"/>
              </w:tabs>
              <w:spacing w:before="172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 w:rsidR="009D6B2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70408" w:rsidRPr="008A0659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  <w:r w:rsidR="00270408" w:rsidRPr="008A0659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="00270408" w:rsidRPr="008A0659">
              <w:rPr>
                <w:rFonts w:asciiTheme="minorHAnsi" w:hAnsiTheme="minorHAnsi" w:cstheme="minorHAnsi"/>
                <w:sz w:val="22"/>
                <w:szCs w:val="22"/>
              </w:rPr>
              <w:t>of</w:t>
            </w:r>
            <w:r w:rsidR="00270408"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="00270408" w:rsidRPr="008A0659">
              <w:rPr>
                <w:rFonts w:asciiTheme="minorHAnsi" w:hAnsiTheme="minorHAnsi" w:cstheme="minorHAnsi"/>
                <w:sz w:val="22"/>
                <w:szCs w:val="22"/>
              </w:rPr>
              <w:t>Birth</w:t>
            </w:r>
            <w:r w:rsidR="00270408" w:rsidRPr="008A0659">
              <w:rPr>
                <w:rFonts w:asciiTheme="minorHAnsi" w:hAnsiTheme="minorHAnsi" w:cstheme="minorHAnsi"/>
                <w:sz w:val="22"/>
                <w:szCs w:val="22"/>
              </w:rPr>
              <w:tab/>
              <w:t>:</w:t>
            </w:r>
            <w:r w:rsidR="00270408" w:rsidRPr="008A0659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="00270408" w:rsidRPr="008A0659">
              <w:rPr>
                <w:rFonts w:asciiTheme="minorHAnsi" w:hAnsiTheme="minorHAnsi" w:cstheme="minorHAnsi"/>
                <w:sz w:val="22"/>
                <w:szCs w:val="22"/>
              </w:rPr>
              <w:t>7 Aug</w:t>
            </w:r>
            <w:r w:rsidR="00270408"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="00593B35">
              <w:rPr>
                <w:rFonts w:asciiTheme="minorHAnsi" w:hAnsiTheme="minorHAnsi" w:cstheme="minorHAnsi"/>
                <w:sz w:val="22"/>
                <w:szCs w:val="22"/>
              </w:rPr>
              <w:t>1984</w:t>
            </w:r>
          </w:p>
          <w:p w:rsidR="00270408" w:rsidRPr="008A0659" w:rsidRDefault="00270408" w:rsidP="00270408">
            <w:pPr>
              <w:pStyle w:val="BodyText"/>
              <w:tabs>
                <w:tab w:val="left" w:pos="2689"/>
              </w:tabs>
              <w:spacing w:before="79"/>
              <w:ind w:left="389"/>
              <w:rPr>
                <w:rFonts w:asciiTheme="minorHAnsi" w:hAnsiTheme="minorHAnsi" w:cstheme="minorHAnsi"/>
                <w:sz w:val="22"/>
                <w:szCs w:val="22"/>
              </w:rPr>
            </w:pP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Gender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ab/>
              <w:t>: Male</w:t>
            </w:r>
            <w:r w:rsidR="00AE7D4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D341A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270408" w:rsidRPr="008A0659" w:rsidRDefault="00270408" w:rsidP="00270408">
            <w:pPr>
              <w:pStyle w:val="BodyText"/>
              <w:tabs>
                <w:tab w:val="left" w:pos="2689"/>
              </w:tabs>
              <w:spacing w:before="81"/>
              <w:ind w:left="389"/>
              <w:rPr>
                <w:rFonts w:asciiTheme="minorHAnsi" w:hAnsiTheme="minorHAnsi" w:cstheme="minorHAnsi"/>
                <w:sz w:val="22"/>
                <w:szCs w:val="22"/>
              </w:rPr>
            </w:pP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Marital</w:t>
            </w:r>
            <w:r w:rsidRPr="008A0659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Status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ab/>
              <w:t>:</w:t>
            </w:r>
            <w:r w:rsidRPr="008A0659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Single</w:t>
            </w:r>
            <w:r w:rsidR="004434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270408" w:rsidRPr="008A0659" w:rsidRDefault="00270408" w:rsidP="00270408">
            <w:pPr>
              <w:pStyle w:val="BodyText"/>
              <w:tabs>
                <w:tab w:val="left" w:pos="2689"/>
              </w:tabs>
              <w:spacing w:before="81"/>
              <w:ind w:left="389"/>
              <w:rPr>
                <w:rFonts w:asciiTheme="minorHAnsi" w:hAnsiTheme="minorHAnsi" w:cstheme="minorHAnsi"/>
                <w:sz w:val="22"/>
                <w:szCs w:val="22"/>
              </w:rPr>
            </w:pP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Nationality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ab/>
              <w:t>:</w:t>
            </w:r>
            <w:r w:rsidRPr="008A0659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Indian</w:t>
            </w:r>
            <w:r w:rsidR="004434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270408" w:rsidRPr="008A0659" w:rsidRDefault="00270408" w:rsidP="00270408">
            <w:pPr>
              <w:pStyle w:val="BodyText"/>
              <w:tabs>
                <w:tab w:val="left" w:pos="2684"/>
              </w:tabs>
              <w:spacing w:before="78"/>
              <w:ind w:left="389"/>
              <w:rPr>
                <w:rFonts w:asciiTheme="minorHAnsi" w:hAnsiTheme="minorHAnsi" w:cstheme="minorHAnsi"/>
                <w:sz w:val="22"/>
                <w:szCs w:val="22"/>
              </w:rPr>
            </w:pP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Languages</w:t>
            </w:r>
            <w:r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known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ab/>
              <w:t>:</w:t>
            </w:r>
            <w:r w:rsidRPr="008A0659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English, Hindi,</w:t>
            </w:r>
            <w:r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="00A17E34">
              <w:rPr>
                <w:rFonts w:asciiTheme="minorHAnsi" w:hAnsiTheme="minorHAnsi" w:cstheme="minorHAnsi"/>
                <w:sz w:val="22"/>
                <w:szCs w:val="22"/>
              </w:rPr>
              <w:t>Marathi</w:t>
            </w:r>
            <w:r w:rsidR="000763F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D341A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6145B0" w:rsidRDefault="006145B0" w:rsidP="008A0659">
            <w:pPr>
              <w:pStyle w:val="BodyText"/>
              <w:spacing w:before="72" w:line="357" w:lineRule="auto"/>
              <w:ind w:left="0" w:right="406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F6820" w:rsidRPr="008A0659" w:rsidRDefault="00CF6820" w:rsidP="008A0659">
            <w:pPr>
              <w:pStyle w:val="BodyText"/>
              <w:spacing w:before="72" w:line="357" w:lineRule="auto"/>
              <w:ind w:left="0" w:right="406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70408" w:rsidRPr="008A0659" w:rsidRDefault="00270408" w:rsidP="008A0659">
            <w:pPr>
              <w:pStyle w:val="BodyText"/>
              <w:spacing w:before="72" w:line="357" w:lineRule="auto"/>
              <w:ind w:left="0" w:right="406"/>
              <w:rPr>
                <w:rFonts w:asciiTheme="minorHAnsi" w:hAnsiTheme="minorHAnsi" w:cstheme="minorHAnsi"/>
                <w:sz w:val="22"/>
                <w:szCs w:val="22"/>
              </w:rPr>
            </w:pP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8A0659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hereby declare</w:t>
            </w:r>
            <w:r w:rsidRPr="008A0659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that all</w:t>
            </w:r>
            <w:r w:rsidRPr="008A0659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the</w:t>
            </w:r>
            <w:r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above</w:t>
            </w:r>
            <w:r w:rsidRPr="008A0659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written</w:t>
            </w:r>
            <w:r w:rsidRPr="008A0659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statement</w:t>
            </w:r>
            <w:r w:rsidRPr="008A0659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is</w:t>
            </w:r>
            <w:r w:rsidRPr="008A0659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true</w:t>
            </w:r>
            <w:r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and</w:t>
            </w:r>
            <w:r w:rsidRPr="008A0659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complete</w:t>
            </w:r>
            <w:r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to</w:t>
            </w:r>
            <w:r w:rsidRPr="008A0659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the</w:t>
            </w:r>
            <w:r w:rsidR="007E3CF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pacing w:val="-68"/>
                <w:sz w:val="22"/>
                <w:szCs w:val="22"/>
              </w:rPr>
              <w:t xml:space="preserve"> </w:t>
            </w:r>
            <w:r w:rsidR="007E3CF5">
              <w:rPr>
                <w:rFonts w:asciiTheme="minorHAnsi" w:hAnsiTheme="minorHAnsi" w:cstheme="minorHAnsi"/>
                <w:spacing w:val="-68"/>
                <w:sz w:val="22"/>
                <w:szCs w:val="22"/>
              </w:rPr>
              <w:t xml:space="preserve">           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best of</w:t>
            </w:r>
            <w:r w:rsidRPr="008A0659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="00623EB8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 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my</w:t>
            </w:r>
            <w:r w:rsidRPr="008A0659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8A0659">
              <w:rPr>
                <w:rFonts w:asciiTheme="minorHAnsi" w:hAnsiTheme="minorHAnsi" w:cstheme="minorHAnsi"/>
                <w:sz w:val="22"/>
                <w:szCs w:val="22"/>
              </w:rPr>
              <w:t>knowledge</w:t>
            </w:r>
            <w:r w:rsidRPr="008A0659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="00997E9A">
              <w:rPr>
                <w:rFonts w:asciiTheme="minorHAnsi" w:hAnsiTheme="minorHAnsi" w:cstheme="minorHAnsi"/>
                <w:sz w:val="22"/>
                <w:szCs w:val="22"/>
              </w:rPr>
              <w:t>and belief.</w:t>
            </w:r>
          </w:p>
          <w:p w:rsidR="002B6C72" w:rsidRPr="008A0659" w:rsidRDefault="00797BA6" w:rsidP="003A5171">
            <w:pPr>
              <w:spacing w:before="122"/>
              <w:ind w:left="389"/>
              <w:rPr>
                <w:rStyle w:val="span"/>
                <w:rFonts w:asciiTheme="minorHAnsi" w:eastAsia="Century Gothic" w:hAnsiTheme="minorHAnsi" w:cstheme="minorHAnsi"/>
                <w:color w:val="000000"/>
                <w:sz w:val="20"/>
                <w:szCs w:val="20"/>
              </w:rPr>
            </w:pPr>
            <w:r w:rsidRPr="008A0659">
              <w:rPr>
                <w:rStyle w:val="span"/>
                <w:rFonts w:asciiTheme="minorHAnsi" w:eastAsia="Century Gothic" w:hAnsiTheme="minorHAnsi" w:cstheme="minorHAnsi"/>
                <w:color w:val="000000"/>
                <w:sz w:val="20"/>
                <w:szCs w:val="20"/>
              </w:rPr>
              <w:t xml:space="preserve">                                                                       </w:t>
            </w:r>
            <w:r w:rsidR="002B6C72">
              <w:rPr>
                <w:rStyle w:val="span"/>
                <w:rFonts w:asciiTheme="minorHAnsi" w:eastAsia="Century Gothic" w:hAnsiTheme="minorHAnsi" w:cstheme="minorHAnsi"/>
                <w:color w:val="000000"/>
                <w:sz w:val="20"/>
                <w:szCs w:val="20"/>
              </w:rPr>
              <w:t xml:space="preserve">                              </w:t>
            </w:r>
          </w:p>
          <w:p w:rsidR="00797BA6" w:rsidRPr="00611BB6" w:rsidRDefault="00797BA6" w:rsidP="00270408">
            <w:pPr>
              <w:spacing w:before="122"/>
              <w:ind w:left="389"/>
              <w:rPr>
                <w:rStyle w:val="span"/>
                <w:rFonts w:asciiTheme="minorHAnsi" w:eastAsia="Century Gothic" w:hAnsiTheme="minorHAnsi" w:cstheme="minorHAnsi"/>
                <w:color w:val="000000"/>
              </w:rPr>
            </w:pPr>
            <w:r w:rsidRPr="00611BB6">
              <w:rPr>
                <w:rStyle w:val="span"/>
                <w:rFonts w:asciiTheme="minorHAnsi" w:eastAsia="Century Gothic" w:hAnsiTheme="minorHAnsi" w:cstheme="minorHAnsi"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</w:t>
            </w:r>
            <w:r w:rsidRPr="00611BB6">
              <w:rPr>
                <w:rStyle w:val="span"/>
                <w:rFonts w:asciiTheme="minorHAnsi" w:eastAsia="Century Gothic" w:hAnsiTheme="minorHAnsi" w:cstheme="minorHAnsi"/>
                <w:color w:val="000000"/>
              </w:rPr>
              <w:t>Signature</w:t>
            </w:r>
          </w:p>
        </w:tc>
      </w:tr>
    </w:tbl>
    <w:p w:rsidR="00316D39" w:rsidRPr="008A0659" w:rsidRDefault="00316D39">
      <w:pPr>
        <w:rPr>
          <w:rFonts w:asciiTheme="minorHAnsi" w:hAnsiTheme="minorHAnsi" w:cstheme="minorHAnsi"/>
          <w:vanish/>
        </w:rPr>
      </w:pPr>
    </w:p>
    <w:p w:rsidR="00316D39" w:rsidRPr="008A0659" w:rsidRDefault="00316D39">
      <w:pPr>
        <w:rPr>
          <w:rFonts w:asciiTheme="minorHAnsi" w:eastAsia="Century Gothic" w:hAnsiTheme="minorHAnsi" w:cstheme="minorHAnsi"/>
          <w:caps/>
          <w:color w:val="787C85"/>
          <w:sz w:val="20"/>
          <w:szCs w:val="20"/>
        </w:rPr>
      </w:pPr>
    </w:p>
    <w:sectPr w:rsidR="00316D39" w:rsidRPr="008A0659">
      <w:pgSz w:w="12240" w:h="15840"/>
      <w:pgMar w:top="640" w:right="640" w:bottom="64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0DB" w:rsidRDefault="003700DB" w:rsidP="00225A4F">
      <w:pPr>
        <w:spacing w:line="240" w:lineRule="auto"/>
      </w:pPr>
      <w:r>
        <w:separator/>
      </w:r>
    </w:p>
  </w:endnote>
  <w:endnote w:type="continuationSeparator" w:id="0">
    <w:p w:rsidR="003700DB" w:rsidRDefault="003700DB" w:rsidP="00225A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2349A9D6-109C-49F5-B8B1-85956E59F07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B6478513-539A-4581-AA16-A71A2562829A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FA668978-22B1-4B83-9AA0-92F1FFA98046}"/>
    <w:embedBold r:id="rId4" w:fontKey="{DBC8D1D6-22EE-4432-8235-25445F287219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0DB" w:rsidRDefault="003700DB" w:rsidP="00225A4F">
      <w:pPr>
        <w:spacing w:line="240" w:lineRule="auto"/>
      </w:pPr>
      <w:r>
        <w:separator/>
      </w:r>
    </w:p>
  </w:footnote>
  <w:footnote w:type="continuationSeparator" w:id="0">
    <w:p w:rsidR="003700DB" w:rsidRDefault="003700DB" w:rsidP="00225A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1FF8BC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906A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EC8B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1EC5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2C54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0815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1AF3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1E11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08BD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31FAB7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84BB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4AFF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BA74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06F5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92B3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1876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964E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0EFC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4B4E72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8497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0680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78D1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48F1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A81E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6458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163F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6821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868C1B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FC8B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D416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3C44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8439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4450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52EB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3699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8022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2E283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2F9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B6F8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8C29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168D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6E59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9224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D280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8281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1AC063BC"/>
    <w:multiLevelType w:val="hybridMultilevel"/>
    <w:tmpl w:val="CF60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B04319"/>
    <w:multiLevelType w:val="hybridMultilevel"/>
    <w:tmpl w:val="D5DABEFA"/>
    <w:lvl w:ilvl="0" w:tplc="5FFCB8C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9728D5"/>
    <w:multiLevelType w:val="hybridMultilevel"/>
    <w:tmpl w:val="41F25632"/>
    <w:lvl w:ilvl="0" w:tplc="5FFCB8C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9E48E6"/>
    <w:multiLevelType w:val="hybridMultilevel"/>
    <w:tmpl w:val="A3D6D6E2"/>
    <w:lvl w:ilvl="0" w:tplc="5FFCB8C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A1624A"/>
    <w:multiLevelType w:val="hybridMultilevel"/>
    <w:tmpl w:val="F6CA4B3C"/>
    <w:lvl w:ilvl="0" w:tplc="5FFCB8C8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A5387A"/>
    <w:multiLevelType w:val="hybridMultilevel"/>
    <w:tmpl w:val="2556C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4F323A"/>
    <w:multiLevelType w:val="hybridMultilevel"/>
    <w:tmpl w:val="43489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3E6A98"/>
    <w:multiLevelType w:val="hybridMultilevel"/>
    <w:tmpl w:val="2356DFBA"/>
    <w:lvl w:ilvl="0" w:tplc="5FFCB8C8">
      <w:numFmt w:val="bullet"/>
      <w:lvlText w:val="•"/>
      <w:lvlJc w:val="left"/>
      <w:pPr>
        <w:ind w:left="1469" w:hanging="360"/>
      </w:pPr>
      <w:rPr>
        <w:rFonts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520B23C">
      <w:numFmt w:val="bullet"/>
      <w:lvlText w:val=""/>
      <w:lvlJc w:val="left"/>
      <w:pPr>
        <w:ind w:left="18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5FFCB8C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 w:tplc="8A18545A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56C08D5E">
      <w:numFmt w:val="bullet"/>
      <w:lvlText w:val="•"/>
      <w:lvlJc w:val="left"/>
      <w:pPr>
        <w:ind w:left="4935" w:hanging="360"/>
      </w:pPr>
      <w:rPr>
        <w:rFonts w:hint="default"/>
        <w:lang w:val="en-US" w:eastAsia="en-US" w:bidi="ar-SA"/>
      </w:rPr>
    </w:lvl>
    <w:lvl w:ilvl="5" w:tplc="CB4E0704"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6" w:tplc="8DC899EC"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  <w:lvl w:ilvl="7" w:tplc="7FC29EB6">
      <w:numFmt w:val="bullet"/>
      <w:lvlText w:val="•"/>
      <w:lvlJc w:val="left"/>
      <w:pPr>
        <w:ind w:left="8031" w:hanging="360"/>
      </w:pPr>
      <w:rPr>
        <w:rFonts w:hint="default"/>
        <w:lang w:val="en-US" w:eastAsia="en-US" w:bidi="ar-SA"/>
      </w:rPr>
    </w:lvl>
    <w:lvl w:ilvl="8" w:tplc="1EB8FAB2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12"/>
  </w:num>
  <w:num w:numId="8">
    <w:abstractNumId w:val="8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16D39"/>
    <w:rsid w:val="00001555"/>
    <w:rsid w:val="00002885"/>
    <w:rsid w:val="0000613A"/>
    <w:rsid w:val="000109DE"/>
    <w:rsid w:val="00011715"/>
    <w:rsid w:val="00013AEB"/>
    <w:rsid w:val="0001429A"/>
    <w:rsid w:val="000166B7"/>
    <w:rsid w:val="000176D9"/>
    <w:rsid w:val="00017866"/>
    <w:rsid w:val="0002121D"/>
    <w:rsid w:val="0002196B"/>
    <w:rsid w:val="000219D8"/>
    <w:rsid w:val="00022837"/>
    <w:rsid w:val="000233E0"/>
    <w:rsid w:val="0002379B"/>
    <w:rsid w:val="00023EBF"/>
    <w:rsid w:val="00025788"/>
    <w:rsid w:val="00026DA9"/>
    <w:rsid w:val="000312BD"/>
    <w:rsid w:val="000317AF"/>
    <w:rsid w:val="00031C24"/>
    <w:rsid w:val="0003222D"/>
    <w:rsid w:val="0003259B"/>
    <w:rsid w:val="00032974"/>
    <w:rsid w:val="00033126"/>
    <w:rsid w:val="00034375"/>
    <w:rsid w:val="00035D43"/>
    <w:rsid w:val="00035F11"/>
    <w:rsid w:val="00036022"/>
    <w:rsid w:val="0004055E"/>
    <w:rsid w:val="00044B94"/>
    <w:rsid w:val="00047383"/>
    <w:rsid w:val="00052020"/>
    <w:rsid w:val="0005513F"/>
    <w:rsid w:val="0005598E"/>
    <w:rsid w:val="000559A1"/>
    <w:rsid w:val="00056181"/>
    <w:rsid w:val="000605CB"/>
    <w:rsid w:val="0006236D"/>
    <w:rsid w:val="0006393F"/>
    <w:rsid w:val="00064050"/>
    <w:rsid w:val="00064059"/>
    <w:rsid w:val="0006625B"/>
    <w:rsid w:val="00067200"/>
    <w:rsid w:val="000676C4"/>
    <w:rsid w:val="00070676"/>
    <w:rsid w:val="00075EFD"/>
    <w:rsid w:val="000763F4"/>
    <w:rsid w:val="00076984"/>
    <w:rsid w:val="00077A61"/>
    <w:rsid w:val="00077EEC"/>
    <w:rsid w:val="0008167D"/>
    <w:rsid w:val="00082A42"/>
    <w:rsid w:val="00082F81"/>
    <w:rsid w:val="000831DA"/>
    <w:rsid w:val="00083B13"/>
    <w:rsid w:val="00083E7A"/>
    <w:rsid w:val="00083FEA"/>
    <w:rsid w:val="00085934"/>
    <w:rsid w:val="000869B7"/>
    <w:rsid w:val="00087DE5"/>
    <w:rsid w:val="00091CA7"/>
    <w:rsid w:val="00092512"/>
    <w:rsid w:val="0009281F"/>
    <w:rsid w:val="00092A57"/>
    <w:rsid w:val="00093CFF"/>
    <w:rsid w:val="00093F37"/>
    <w:rsid w:val="0009491A"/>
    <w:rsid w:val="00094BD7"/>
    <w:rsid w:val="0009715C"/>
    <w:rsid w:val="00097570"/>
    <w:rsid w:val="000A02E4"/>
    <w:rsid w:val="000A26DF"/>
    <w:rsid w:val="000A2CCC"/>
    <w:rsid w:val="000A35A2"/>
    <w:rsid w:val="000A6D68"/>
    <w:rsid w:val="000A6D99"/>
    <w:rsid w:val="000B27B1"/>
    <w:rsid w:val="000B444F"/>
    <w:rsid w:val="000B486B"/>
    <w:rsid w:val="000B56D4"/>
    <w:rsid w:val="000B5E9A"/>
    <w:rsid w:val="000B7337"/>
    <w:rsid w:val="000B7CFA"/>
    <w:rsid w:val="000C1044"/>
    <w:rsid w:val="000C117D"/>
    <w:rsid w:val="000C1AE4"/>
    <w:rsid w:val="000C1B73"/>
    <w:rsid w:val="000C317D"/>
    <w:rsid w:val="000C38AF"/>
    <w:rsid w:val="000C5463"/>
    <w:rsid w:val="000C7678"/>
    <w:rsid w:val="000D0160"/>
    <w:rsid w:val="000D1A21"/>
    <w:rsid w:val="000D2098"/>
    <w:rsid w:val="000D20E0"/>
    <w:rsid w:val="000D4AC8"/>
    <w:rsid w:val="000D55EB"/>
    <w:rsid w:val="000D608B"/>
    <w:rsid w:val="000D63DE"/>
    <w:rsid w:val="000D6AD0"/>
    <w:rsid w:val="000D6B21"/>
    <w:rsid w:val="000E6307"/>
    <w:rsid w:val="000E72CA"/>
    <w:rsid w:val="000E749E"/>
    <w:rsid w:val="000F09D0"/>
    <w:rsid w:val="000F0EDF"/>
    <w:rsid w:val="000F1CC8"/>
    <w:rsid w:val="000F278D"/>
    <w:rsid w:val="000F2FD3"/>
    <w:rsid w:val="000F37A1"/>
    <w:rsid w:val="000F57B4"/>
    <w:rsid w:val="000F58F7"/>
    <w:rsid w:val="000F7BD5"/>
    <w:rsid w:val="001000C7"/>
    <w:rsid w:val="00101876"/>
    <w:rsid w:val="00101E57"/>
    <w:rsid w:val="00103A15"/>
    <w:rsid w:val="001055BC"/>
    <w:rsid w:val="0011155F"/>
    <w:rsid w:val="001120BD"/>
    <w:rsid w:val="0011339B"/>
    <w:rsid w:val="00113687"/>
    <w:rsid w:val="00114A19"/>
    <w:rsid w:val="0011672D"/>
    <w:rsid w:val="00116D9A"/>
    <w:rsid w:val="00117591"/>
    <w:rsid w:val="00117A09"/>
    <w:rsid w:val="00120EEE"/>
    <w:rsid w:val="0012201E"/>
    <w:rsid w:val="00123835"/>
    <w:rsid w:val="0012504F"/>
    <w:rsid w:val="001251CF"/>
    <w:rsid w:val="00126EA5"/>
    <w:rsid w:val="00130A52"/>
    <w:rsid w:val="00133076"/>
    <w:rsid w:val="001359FD"/>
    <w:rsid w:val="00136AB3"/>
    <w:rsid w:val="00136B70"/>
    <w:rsid w:val="00137306"/>
    <w:rsid w:val="00140210"/>
    <w:rsid w:val="0014066F"/>
    <w:rsid w:val="00140A9C"/>
    <w:rsid w:val="001415CF"/>
    <w:rsid w:val="00142183"/>
    <w:rsid w:val="00142202"/>
    <w:rsid w:val="00142753"/>
    <w:rsid w:val="0014437F"/>
    <w:rsid w:val="001457CB"/>
    <w:rsid w:val="00146843"/>
    <w:rsid w:val="00146F42"/>
    <w:rsid w:val="0015021F"/>
    <w:rsid w:val="001514AE"/>
    <w:rsid w:val="00151D4D"/>
    <w:rsid w:val="00155716"/>
    <w:rsid w:val="00155A3E"/>
    <w:rsid w:val="00155A56"/>
    <w:rsid w:val="00155AAA"/>
    <w:rsid w:val="00161699"/>
    <w:rsid w:val="00161F87"/>
    <w:rsid w:val="001626F8"/>
    <w:rsid w:val="00162888"/>
    <w:rsid w:val="001632DE"/>
    <w:rsid w:val="0016371C"/>
    <w:rsid w:val="00164AFC"/>
    <w:rsid w:val="0016562F"/>
    <w:rsid w:val="00166191"/>
    <w:rsid w:val="0016624A"/>
    <w:rsid w:val="001676B4"/>
    <w:rsid w:val="00167728"/>
    <w:rsid w:val="001708BF"/>
    <w:rsid w:val="0017157E"/>
    <w:rsid w:val="001718EF"/>
    <w:rsid w:val="001728CF"/>
    <w:rsid w:val="00172F9A"/>
    <w:rsid w:val="00174976"/>
    <w:rsid w:val="00176CD8"/>
    <w:rsid w:val="001777F6"/>
    <w:rsid w:val="0017785F"/>
    <w:rsid w:val="00177C30"/>
    <w:rsid w:val="00181408"/>
    <w:rsid w:val="00182180"/>
    <w:rsid w:val="0018225E"/>
    <w:rsid w:val="00183841"/>
    <w:rsid w:val="00185B9E"/>
    <w:rsid w:val="001876D1"/>
    <w:rsid w:val="0019048D"/>
    <w:rsid w:val="00190764"/>
    <w:rsid w:val="00192129"/>
    <w:rsid w:val="00193F0E"/>
    <w:rsid w:val="0019576B"/>
    <w:rsid w:val="00195EE4"/>
    <w:rsid w:val="00196469"/>
    <w:rsid w:val="001A0DFE"/>
    <w:rsid w:val="001A0E5E"/>
    <w:rsid w:val="001A2B3C"/>
    <w:rsid w:val="001A302E"/>
    <w:rsid w:val="001A4B42"/>
    <w:rsid w:val="001A4C17"/>
    <w:rsid w:val="001A57FE"/>
    <w:rsid w:val="001A5B4B"/>
    <w:rsid w:val="001A6F3E"/>
    <w:rsid w:val="001A7030"/>
    <w:rsid w:val="001A7A59"/>
    <w:rsid w:val="001B2D14"/>
    <w:rsid w:val="001B2F97"/>
    <w:rsid w:val="001B30E8"/>
    <w:rsid w:val="001B3764"/>
    <w:rsid w:val="001B37D7"/>
    <w:rsid w:val="001B3BB9"/>
    <w:rsid w:val="001B4609"/>
    <w:rsid w:val="001B529C"/>
    <w:rsid w:val="001B5CF5"/>
    <w:rsid w:val="001B6CEB"/>
    <w:rsid w:val="001B771F"/>
    <w:rsid w:val="001C0CD7"/>
    <w:rsid w:val="001C1D71"/>
    <w:rsid w:val="001C38AE"/>
    <w:rsid w:val="001C47AD"/>
    <w:rsid w:val="001C574B"/>
    <w:rsid w:val="001C64A6"/>
    <w:rsid w:val="001D04EA"/>
    <w:rsid w:val="001D0532"/>
    <w:rsid w:val="001D1D05"/>
    <w:rsid w:val="001D204B"/>
    <w:rsid w:val="001D2545"/>
    <w:rsid w:val="001D26B4"/>
    <w:rsid w:val="001D2892"/>
    <w:rsid w:val="001D2E78"/>
    <w:rsid w:val="001D342B"/>
    <w:rsid w:val="001D4FFC"/>
    <w:rsid w:val="001E1DF8"/>
    <w:rsid w:val="001E27CF"/>
    <w:rsid w:val="001E5108"/>
    <w:rsid w:val="001E62C9"/>
    <w:rsid w:val="001E67DC"/>
    <w:rsid w:val="001E763F"/>
    <w:rsid w:val="001F01A8"/>
    <w:rsid w:val="001F206D"/>
    <w:rsid w:val="001F2362"/>
    <w:rsid w:val="001F3A45"/>
    <w:rsid w:val="001F5017"/>
    <w:rsid w:val="001F668D"/>
    <w:rsid w:val="001F6BE6"/>
    <w:rsid w:val="001F6E68"/>
    <w:rsid w:val="001F7A6F"/>
    <w:rsid w:val="002014B4"/>
    <w:rsid w:val="002026BF"/>
    <w:rsid w:val="00202C01"/>
    <w:rsid w:val="0020546D"/>
    <w:rsid w:val="00206279"/>
    <w:rsid w:val="00207CE3"/>
    <w:rsid w:val="002112A1"/>
    <w:rsid w:val="00214820"/>
    <w:rsid w:val="0021488A"/>
    <w:rsid w:val="00214A77"/>
    <w:rsid w:val="00214FD8"/>
    <w:rsid w:val="00215542"/>
    <w:rsid w:val="00215809"/>
    <w:rsid w:val="0021591B"/>
    <w:rsid w:val="002216B6"/>
    <w:rsid w:val="002226BF"/>
    <w:rsid w:val="00222B6E"/>
    <w:rsid w:val="00223C84"/>
    <w:rsid w:val="002241AE"/>
    <w:rsid w:val="0022420E"/>
    <w:rsid w:val="00224A5E"/>
    <w:rsid w:val="00224AFA"/>
    <w:rsid w:val="00224DC5"/>
    <w:rsid w:val="00225A4F"/>
    <w:rsid w:val="00231038"/>
    <w:rsid w:val="002312DC"/>
    <w:rsid w:val="00232000"/>
    <w:rsid w:val="0023263A"/>
    <w:rsid w:val="00232AB4"/>
    <w:rsid w:val="00234CCD"/>
    <w:rsid w:val="0023549F"/>
    <w:rsid w:val="0023649A"/>
    <w:rsid w:val="00237201"/>
    <w:rsid w:val="00241969"/>
    <w:rsid w:val="002435F4"/>
    <w:rsid w:val="0024437A"/>
    <w:rsid w:val="002452FF"/>
    <w:rsid w:val="002471E7"/>
    <w:rsid w:val="00247C03"/>
    <w:rsid w:val="002525A6"/>
    <w:rsid w:val="002526A5"/>
    <w:rsid w:val="00253E3E"/>
    <w:rsid w:val="0025491C"/>
    <w:rsid w:val="0025552F"/>
    <w:rsid w:val="00261683"/>
    <w:rsid w:val="00263BE8"/>
    <w:rsid w:val="00263FE8"/>
    <w:rsid w:val="0026494D"/>
    <w:rsid w:val="00265E25"/>
    <w:rsid w:val="0026636A"/>
    <w:rsid w:val="002678EB"/>
    <w:rsid w:val="00270364"/>
    <w:rsid w:val="00270408"/>
    <w:rsid w:val="00271D76"/>
    <w:rsid w:val="0027735C"/>
    <w:rsid w:val="00277F1F"/>
    <w:rsid w:val="002811C1"/>
    <w:rsid w:val="00281E76"/>
    <w:rsid w:val="00282E72"/>
    <w:rsid w:val="00285101"/>
    <w:rsid w:val="00285CB9"/>
    <w:rsid w:val="0028768B"/>
    <w:rsid w:val="00287AD4"/>
    <w:rsid w:val="0029249E"/>
    <w:rsid w:val="002940FE"/>
    <w:rsid w:val="00295240"/>
    <w:rsid w:val="0029536F"/>
    <w:rsid w:val="00296DF1"/>
    <w:rsid w:val="00296FFE"/>
    <w:rsid w:val="0029716E"/>
    <w:rsid w:val="00297593"/>
    <w:rsid w:val="002A2572"/>
    <w:rsid w:val="002A4622"/>
    <w:rsid w:val="002A4D76"/>
    <w:rsid w:val="002A59FB"/>
    <w:rsid w:val="002A79E9"/>
    <w:rsid w:val="002A7DE7"/>
    <w:rsid w:val="002B1554"/>
    <w:rsid w:val="002B1D57"/>
    <w:rsid w:val="002B22BF"/>
    <w:rsid w:val="002B4905"/>
    <w:rsid w:val="002B510B"/>
    <w:rsid w:val="002B6C72"/>
    <w:rsid w:val="002B7856"/>
    <w:rsid w:val="002C36BF"/>
    <w:rsid w:val="002C4322"/>
    <w:rsid w:val="002C51F2"/>
    <w:rsid w:val="002C5D50"/>
    <w:rsid w:val="002C601A"/>
    <w:rsid w:val="002C68AD"/>
    <w:rsid w:val="002C6AF7"/>
    <w:rsid w:val="002D2F0D"/>
    <w:rsid w:val="002D333E"/>
    <w:rsid w:val="002D39A4"/>
    <w:rsid w:val="002D45B9"/>
    <w:rsid w:val="002D5D5F"/>
    <w:rsid w:val="002D5D65"/>
    <w:rsid w:val="002D607B"/>
    <w:rsid w:val="002D7B81"/>
    <w:rsid w:val="002E0891"/>
    <w:rsid w:val="002E1171"/>
    <w:rsid w:val="002E1365"/>
    <w:rsid w:val="002E2985"/>
    <w:rsid w:val="002E37A7"/>
    <w:rsid w:val="002E383F"/>
    <w:rsid w:val="002E398F"/>
    <w:rsid w:val="002E45AC"/>
    <w:rsid w:val="002E5C5C"/>
    <w:rsid w:val="002E6539"/>
    <w:rsid w:val="002E732A"/>
    <w:rsid w:val="002E7809"/>
    <w:rsid w:val="002F0C98"/>
    <w:rsid w:val="002F1843"/>
    <w:rsid w:val="002F1B8E"/>
    <w:rsid w:val="002F21DC"/>
    <w:rsid w:val="002F2646"/>
    <w:rsid w:val="002F2657"/>
    <w:rsid w:val="002F26F9"/>
    <w:rsid w:val="002F43CC"/>
    <w:rsid w:val="002F7597"/>
    <w:rsid w:val="002F7917"/>
    <w:rsid w:val="002F7F8A"/>
    <w:rsid w:val="00301C44"/>
    <w:rsid w:val="00302679"/>
    <w:rsid w:val="003036C3"/>
    <w:rsid w:val="0030751F"/>
    <w:rsid w:val="00307816"/>
    <w:rsid w:val="00307EA5"/>
    <w:rsid w:val="00307EE5"/>
    <w:rsid w:val="00310480"/>
    <w:rsid w:val="003130FC"/>
    <w:rsid w:val="003133CC"/>
    <w:rsid w:val="00314EA5"/>
    <w:rsid w:val="003151BD"/>
    <w:rsid w:val="00316D39"/>
    <w:rsid w:val="00316F97"/>
    <w:rsid w:val="00321CDE"/>
    <w:rsid w:val="00322351"/>
    <w:rsid w:val="00322AA5"/>
    <w:rsid w:val="00323412"/>
    <w:rsid w:val="00324048"/>
    <w:rsid w:val="0032461F"/>
    <w:rsid w:val="0032768D"/>
    <w:rsid w:val="00331FF8"/>
    <w:rsid w:val="0033310D"/>
    <w:rsid w:val="00333C7A"/>
    <w:rsid w:val="00335CF6"/>
    <w:rsid w:val="00336A39"/>
    <w:rsid w:val="00337DC5"/>
    <w:rsid w:val="003402F1"/>
    <w:rsid w:val="003413FD"/>
    <w:rsid w:val="0034153B"/>
    <w:rsid w:val="00342C72"/>
    <w:rsid w:val="003430E0"/>
    <w:rsid w:val="003434EA"/>
    <w:rsid w:val="00343849"/>
    <w:rsid w:val="00343FD5"/>
    <w:rsid w:val="00344751"/>
    <w:rsid w:val="0034626E"/>
    <w:rsid w:val="003475B4"/>
    <w:rsid w:val="003477DC"/>
    <w:rsid w:val="003478E9"/>
    <w:rsid w:val="003513CB"/>
    <w:rsid w:val="003513D3"/>
    <w:rsid w:val="00352CAE"/>
    <w:rsid w:val="00353B23"/>
    <w:rsid w:val="003551D3"/>
    <w:rsid w:val="00357467"/>
    <w:rsid w:val="00357B3B"/>
    <w:rsid w:val="00357EBD"/>
    <w:rsid w:val="00357F8E"/>
    <w:rsid w:val="003609EA"/>
    <w:rsid w:val="003628DD"/>
    <w:rsid w:val="00363477"/>
    <w:rsid w:val="00364317"/>
    <w:rsid w:val="0036524E"/>
    <w:rsid w:val="003653A0"/>
    <w:rsid w:val="00365D0C"/>
    <w:rsid w:val="0036637B"/>
    <w:rsid w:val="0036638B"/>
    <w:rsid w:val="00366D8E"/>
    <w:rsid w:val="00367AF3"/>
    <w:rsid w:val="00367C4F"/>
    <w:rsid w:val="003700DB"/>
    <w:rsid w:val="00371119"/>
    <w:rsid w:val="003713BF"/>
    <w:rsid w:val="0038013B"/>
    <w:rsid w:val="00380F82"/>
    <w:rsid w:val="003816A0"/>
    <w:rsid w:val="003848D3"/>
    <w:rsid w:val="003862D1"/>
    <w:rsid w:val="00386498"/>
    <w:rsid w:val="003873DA"/>
    <w:rsid w:val="003907EA"/>
    <w:rsid w:val="00391982"/>
    <w:rsid w:val="003920D6"/>
    <w:rsid w:val="003936FE"/>
    <w:rsid w:val="003952CB"/>
    <w:rsid w:val="00397894"/>
    <w:rsid w:val="003A0FA8"/>
    <w:rsid w:val="003A1362"/>
    <w:rsid w:val="003A2E4B"/>
    <w:rsid w:val="003A3AD6"/>
    <w:rsid w:val="003A5171"/>
    <w:rsid w:val="003A594C"/>
    <w:rsid w:val="003A619A"/>
    <w:rsid w:val="003A62DC"/>
    <w:rsid w:val="003A7DD4"/>
    <w:rsid w:val="003B02E6"/>
    <w:rsid w:val="003B04C6"/>
    <w:rsid w:val="003B056C"/>
    <w:rsid w:val="003B18EB"/>
    <w:rsid w:val="003B2A3E"/>
    <w:rsid w:val="003B2B65"/>
    <w:rsid w:val="003B2D83"/>
    <w:rsid w:val="003B2D96"/>
    <w:rsid w:val="003B2FD6"/>
    <w:rsid w:val="003B4610"/>
    <w:rsid w:val="003B49A3"/>
    <w:rsid w:val="003B6A59"/>
    <w:rsid w:val="003B6AEC"/>
    <w:rsid w:val="003B6D5E"/>
    <w:rsid w:val="003B6F0F"/>
    <w:rsid w:val="003B7FEE"/>
    <w:rsid w:val="003C0697"/>
    <w:rsid w:val="003C1B1E"/>
    <w:rsid w:val="003C2B88"/>
    <w:rsid w:val="003C337B"/>
    <w:rsid w:val="003C3EED"/>
    <w:rsid w:val="003C776F"/>
    <w:rsid w:val="003D1EA6"/>
    <w:rsid w:val="003D1FA1"/>
    <w:rsid w:val="003D2437"/>
    <w:rsid w:val="003D2CEF"/>
    <w:rsid w:val="003D6744"/>
    <w:rsid w:val="003D7A3E"/>
    <w:rsid w:val="003E088D"/>
    <w:rsid w:val="003E291C"/>
    <w:rsid w:val="003E3B28"/>
    <w:rsid w:val="003E4C03"/>
    <w:rsid w:val="003E5388"/>
    <w:rsid w:val="003E5E45"/>
    <w:rsid w:val="003E62B4"/>
    <w:rsid w:val="003E6B92"/>
    <w:rsid w:val="003E7052"/>
    <w:rsid w:val="003E7146"/>
    <w:rsid w:val="003F193F"/>
    <w:rsid w:val="003F1C4A"/>
    <w:rsid w:val="003F30A0"/>
    <w:rsid w:val="003F3A9B"/>
    <w:rsid w:val="003F3F16"/>
    <w:rsid w:val="003F4B63"/>
    <w:rsid w:val="003F58D6"/>
    <w:rsid w:val="003F6063"/>
    <w:rsid w:val="003F6BC9"/>
    <w:rsid w:val="0040011E"/>
    <w:rsid w:val="00401936"/>
    <w:rsid w:val="00402A67"/>
    <w:rsid w:val="00402F9C"/>
    <w:rsid w:val="00403869"/>
    <w:rsid w:val="00404124"/>
    <w:rsid w:val="0040447A"/>
    <w:rsid w:val="00404B71"/>
    <w:rsid w:val="00405159"/>
    <w:rsid w:val="004052E7"/>
    <w:rsid w:val="00405680"/>
    <w:rsid w:val="00405767"/>
    <w:rsid w:val="004074E6"/>
    <w:rsid w:val="00407A7C"/>
    <w:rsid w:val="00407E51"/>
    <w:rsid w:val="00411361"/>
    <w:rsid w:val="00411B0E"/>
    <w:rsid w:val="00413D4E"/>
    <w:rsid w:val="00413D68"/>
    <w:rsid w:val="00420E2F"/>
    <w:rsid w:val="00421B86"/>
    <w:rsid w:val="00421FE1"/>
    <w:rsid w:val="00424AA7"/>
    <w:rsid w:val="00425D89"/>
    <w:rsid w:val="00430917"/>
    <w:rsid w:val="00430942"/>
    <w:rsid w:val="00431220"/>
    <w:rsid w:val="00433A1C"/>
    <w:rsid w:val="00433BF0"/>
    <w:rsid w:val="004367A7"/>
    <w:rsid w:val="004369D5"/>
    <w:rsid w:val="00436FC1"/>
    <w:rsid w:val="004406D2"/>
    <w:rsid w:val="00440873"/>
    <w:rsid w:val="00442A90"/>
    <w:rsid w:val="00443121"/>
    <w:rsid w:val="0044346F"/>
    <w:rsid w:val="00443485"/>
    <w:rsid w:val="00444D5C"/>
    <w:rsid w:val="004475D5"/>
    <w:rsid w:val="004476F5"/>
    <w:rsid w:val="00447CD0"/>
    <w:rsid w:val="00450E60"/>
    <w:rsid w:val="00450EC2"/>
    <w:rsid w:val="00451944"/>
    <w:rsid w:val="00451991"/>
    <w:rsid w:val="0045327A"/>
    <w:rsid w:val="00454220"/>
    <w:rsid w:val="00454EE0"/>
    <w:rsid w:val="00457FB3"/>
    <w:rsid w:val="00460D23"/>
    <w:rsid w:val="00461258"/>
    <w:rsid w:val="00461B63"/>
    <w:rsid w:val="00462239"/>
    <w:rsid w:val="00462BB8"/>
    <w:rsid w:val="00463F0D"/>
    <w:rsid w:val="00465287"/>
    <w:rsid w:val="00465818"/>
    <w:rsid w:val="00465A74"/>
    <w:rsid w:val="00465C86"/>
    <w:rsid w:val="00465F68"/>
    <w:rsid w:val="00467721"/>
    <w:rsid w:val="00467E29"/>
    <w:rsid w:val="00471655"/>
    <w:rsid w:val="004716AE"/>
    <w:rsid w:val="00472E1A"/>
    <w:rsid w:val="00473BBD"/>
    <w:rsid w:val="00475A92"/>
    <w:rsid w:val="004769D4"/>
    <w:rsid w:val="00476A8C"/>
    <w:rsid w:val="00476B70"/>
    <w:rsid w:val="004802D8"/>
    <w:rsid w:val="004825AC"/>
    <w:rsid w:val="00482A0E"/>
    <w:rsid w:val="00482CFB"/>
    <w:rsid w:val="00483C37"/>
    <w:rsid w:val="00483E3B"/>
    <w:rsid w:val="00484A54"/>
    <w:rsid w:val="0048628A"/>
    <w:rsid w:val="004863DE"/>
    <w:rsid w:val="00487553"/>
    <w:rsid w:val="004904F6"/>
    <w:rsid w:val="004907D8"/>
    <w:rsid w:val="00492949"/>
    <w:rsid w:val="00493796"/>
    <w:rsid w:val="00493824"/>
    <w:rsid w:val="00493C1A"/>
    <w:rsid w:val="00493C3D"/>
    <w:rsid w:val="00494345"/>
    <w:rsid w:val="00495AC6"/>
    <w:rsid w:val="00496211"/>
    <w:rsid w:val="00497153"/>
    <w:rsid w:val="004A2C17"/>
    <w:rsid w:val="004A321F"/>
    <w:rsid w:val="004A3DC4"/>
    <w:rsid w:val="004A40C6"/>
    <w:rsid w:val="004A4B62"/>
    <w:rsid w:val="004A4D99"/>
    <w:rsid w:val="004A5529"/>
    <w:rsid w:val="004A6722"/>
    <w:rsid w:val="004A6995"/>
    <w:rsid w:val="004A7A0F"/>
    <w:rsid w:val="004A7A3A"/>
    <w:rsid w:val="004A7E53"/>
    <w:rsid w:val="004A7EED"/>
    <w:rsid w:val="004B01F8"/>
    <w:rsid w:val="004B0BD6"/>
    <w:rsid w:val="004B12A5"/>
    <w:rsid w:val="004B25F2"/>
    <w:rsid w:val="004B2BA0"/>
    <w:rsid w:val="004B2C27"/>
    <w:rsid w:val="004B3777"/>
    <w:rsid w:val="004B4171"/>
    <w:rsid w:val="004B48ED"/>
    <w:rsid w:val="004B5321"/>
    <w:rsid w:val="004B6BC5"/>
    <w:rsid w:val="004C07F9"/>
    <w:rsid w:val="004C0B37"/>
    <w:rsid w:val="004C1162"/>
    <w:rsid w:val="004C2784"/>
    <w:rsid w:val="004C337E"/>
    <w:rsid w:val="004C3A18"/>
    <w:rsid w:val="004C4C18"/>
    <w:rsid w:val="004C50FB"/>
    <w:rsid w:val="004C6676"/>
    <w:rsid w:val="004D0753"/>
    <w:rsid w:val="004D0F11"/>
    <w:rsid w:val="004D1540"/>
    <w:rsid w:val="004D50EF"/>
    <w:rsid w:val="004D5318"/>
    <w:rsid w:val="004D67B2"/>
    <w:rsid w:val="004E20E0"/>
    <w:rsid w:val="004E5484"/>
    <w:rsid w:val="004E6F75"/>
    <w:rsid w:val="004E73E0"/>
    <w:rsid w:val="004F06A7"/>
    <w:rsid w:val="004F0A33"/>
    <w:rsid w:val="004F1224"/>
    <w:rsid w:val="004F3046"/>
    <w:rsid w:val="004F31A5"/>
    <w:rsid w:val="004F389A"/>
    <w:rsid w:val="004F3C90"/>
    <w:rsid w:val="004F44B5"/>
    <w:rsid w:val="004F4A7B"/>
    <w:rsid w:val="004F539D"/>
    <w:rsid w:val="004F5A32"/>
    <w:rsid w:val="00500F60"/>
    <w:rsid w:val="005017FF"/>
    <w:rsid w:val="005024B2"/>
    <w:rsid w:val="0050328A"/>
    <w:rsid w:val="00505EAF"/>
    <w:rsid w:val="0050602C"/>
    <w:rsid w:val="0051018A"/>
    <w:rsid w:val="00513104"/>
    <w:rsid w:val="005172DD"/>
    <w:rsid w:val="00517E47"/>
    <w:rsid w:val="0052091A"/>
    <w:rsid w:val="00520D2F"/>
    <w:rsid w:val="00521DF2"/>
    <w:rsid w:val="00523704"/>
    <w:rsid w:val="0052462A"/>
    <w:rsid w:val="00524723"/>
    <w:rsid w:val="0052582D"/>
    <w:rsid w:val="00526FAF"/>
    <w:rsid w:val="00527184"/>
    <w:rsid w:val="005276AE"/>
    <w:rsid w:val="005312BE"/>
    <w:rsid w:val="00531881"/>
    <w:rsid w:val="00532937"/>
    <w:rsid w:val="005349A7"/>
    <w:rsid w:val="0053701E"/>
    <w:rsid w:val="005403D1"/>
    <w:rsid w:val="005406C5"/>
    <w:rsid w:val="00541953"/>
    <w:rsid w:val="00543021"/>
    <w:rsid w:val="005447E5"/>
    <w:rsid w:val="00544F82"/>
    <w:rsid w:val="00545FA2"/>
    <w:rsid w:val="0054620A"/>
    <w:rsid w:val="00546C4B"/>
    <w:rsid w:val="00546DE4"/>
    <w:rsid w:val="0054750D"/>
    <w:rsid w:val="00547EC3"/>
    <w:rsid w:val="00551356"/>
    <w:rsid w:val="0055148A"/>
    <w:rsid w:val="005530E3"/>
    <w:rsid w:val="005539A5"/>
    <w:rsid w:val="00561180"/>
    <w:rsid w:val="00563F12"/>
    <w:rsid w:val="00567C95"/>
    <w:rsid w:val="00573757"/>
    <w:rsid w:val="00574EF6"/>
    <w:rsid w:val="00575BEC"/>
    <w:rsid w:val="00575CA1"/>
    <w:rsid w:val="005860E1"/>
    <w:rsid w:val="00590DFF"/>
    <w:rsid w:val="0059234D"/>
    <w:rsid w:val="00593959"/>
    <w:rsid w:val="00593B35"/>
    <w:rsid w:val="0059672B"/>
    <w:rsid w:val="005971CE"/>
    <w:rsid w:val="005A01A6"/>
    <w:rsid w:val="005A0755"/>
    <w:rsid w:val="005A0B40"/>
    <w:rsid w:val="005A218D"/>
    <w:rsid w:val="005A220A"/>
    <w:rsid w:val="005A405D"/>
    <w:rsid w:val="005A44DC"/>
    <w:rsid w:val="005A5CBD"/>
    <w:rsid w:val="005B06EE"/>
    <w:rsid w:val="005B2DA3"/>
    <w:rsid w:val="005B2F73"/>
    <w:rsid w:val="005B2FB8"/>
    <w:rsid w:val="005B3C3E"/>
    <w:rsid w:val="005B4A7E"/>
    <w:rsid w:val="005B5095"/>
    <w:rsid w:val="005B574F"/>
    <w:rsid w:val="005B6EB5"/>
    <w:rsid w:val="005B7C35"/>
    <w:rsid w:val="005C1183"/>
    <w:rsid w:val="005C3023"/>
    <w:rsid w:val="005C3C04"/>
    <w:rsid w:val="005C40D6"/>
    <w:rsid w:val="005C423F"/>
    <w:rsid w:val="005C521F"/>
    <w:rsid w:val="005C6D55"/>
    <w:rsid w:val="005C7602"/>
    <w:rsid w:val="005C7A81"/>
    <w:rsid w:val="005D062A"/>
    <w:rsid w:val="005D130F"/>
    <w:rsid w:val="005D1550"/>
    <w:rsid w:val="005D2404"/>
    <w:rsid w:val="005D2DE4"/>
    <w:rsid w:val="005D3916"/>
    <w:rsid w:val="005D399C"/>
    <w:rsid w:val="005D3F2C"/>
    <w:rsid w:val="005D4BB0"/>
    <w:rsid w:val="005D6843"/>
    <w:rsid w:val="005D79FF"/>
    <w:rsid w:val="005D7A5E"/>
    <w:rsid w:val="005E0446"/>
    <w:rsid w:val="005E0B6F"/>
    <w:rsid w:val="005E115A"/>
    <w:rsid w:val="005E20B5"/>
    <w:rsid w:val="005E2A06"/>
    <w:rsid w:val="005E35C0"/>
    <w:rsid w:val="005E3D30"/>
    <w:rsid w:val="005E6E3D"/>
    <w:rsid w:val="005F241D"/>
    <w:rsid w:val="005F6938"/>
    <w:rsid w:val="0060073F"/>
    <w:rsid w:val="00600F5F"/>
    <w:rsid w:val="00601B5E"/>
    <w:rsid w:val="00601E31"/>
    <w:rsid w:val="00602BDB"/>
    <w:rsid w:val="00603AD2"/>
    <w:rsid w:val="00605578"/>
    <w:rsid w:val="00606115"/>
    <w:rsid w:val="00611095"/>
    <w:rsid w:val="0061162D"/>
    <w:rsid w:val="00611BB6"/>
    <w:rsid w:val="00612F28"/>
    <w:rsid w:val="00613A67"/>
    <w:rsid w:val="00613CFB"/>
    <w:rsid w:val="00614153"/>
    <w:rsid w:val="006145B0"/>
    <w:rsid w:val="006146E1"/>
    <w:rsid w:val="00615A60"/>
    <w:rsid w:val="006167F7"/>
    <w:rsid w:val="00620042"/>
    <w:rsid w:val="006204BD"/>
    <w:rsid w:val="00621DDE"/>
    <w:rsid w:val="00623BEA"/>
    <w:rsid w:val="00623D51"/>
    <w:rsid w:val="00623EB8"/>
    <w:rsid w:val="0062540F"/>
    <w:rsid w:val="00626D5F"/>
    <w:rsid w:val="00630CA1"/>
    <w:rsid w:val="0063176F"/>
    <w:rsid w:val="0063393B"/>
    <w:rsid w:val="00633F38"/>
    <w:rsid w:val="00634E1B"/>
    <w:rsid w:val="00635EFA"/>
    <w:rsid w:val="006360A3"/>
    <w:rsid w:val="0063611C"/>
    <w:rsid w:val="00636CFA"/>
    <w:rsid w:val="006373F1"/>
    <w:rsid w:val="006374DE"/>
    <w:rsid w:val="006378F6"/>
    <w:rsid w:val="006413F4"/>
    <w:rsid w:val="00642944"/>
    <w:rsid w:val="00643286"/>
    <w:rsid w:val="00643CC3"/>
    <w:rsid w:val="00645D74"/>
    <w:rsid w:val="00646543"/>
    <w:rsid w:val="0064692E"/>
    <w:rsid w:val="00646A72"/>
    <w:rsid w:val="00647326"/>
    <w:rsid w:val="006501A8"/>
    <w:rsid w:val="0065067C"/>
    <w:rsid w:val="006517E6"/>
    <w:rsid w:val="00652A37"/>
    <w:rsid w:val="006536C8"/>
    <w:rsid w:val="00655025"/>
    <w:rsid w:val="00657127"/>
    <w:rsid w:val="00660A5A"/>
    <w:rsid w:val="00663365"/>
    <w:rsid w:val="00664170"/>
    <w:rsid w:val="00664EEF"/>
    <w:rsid w:val="006665FC"/>
    <w:rsid w:val="0066717A"/>
    <w:rsid w:val="00667E68"/>
    <w:rsid w:val="00670A65"/>
    <w:rsid w:val="00670BEA"/>
    <w:rsid w:val="00670D5D"/>
    <w:rsid w:val="00672653"/>
    <w:rsid w:val="00676006"/>
    <w:rsid w:val="0067707C"/>
    <w:rsid w:val="006773C8"/>
    <w:rsid w:val="00677B0B"/>
    <w:rsid w:val="0068055A"/>
    <w:rsid w:val="0068190B"/>
    <w:rsid w:val="00684AB5"/>
    <w:rsid w:val="00684B62"/>
    <w:rsid w:val="00684E40"/>
    <w:rsid w:val="00685A7C"/>
    <w:rsid w:val="00687784"/>
    <w:rsid w:val="00687E5B"/>
    <w:rsid w:val="00691778"/>
    <w:rsid w:val="00691AA4"/>
    <w:rsid w:val="0069524F"/>
    <w:rsid w:val="0069594F"/>
    <w:rsid w:val="00695B5C"/>
    <w:rsid w:val="006967FF"/>
    <w:rsid w:val="00696E04"/>
    <w:rsid w:val="0069749A"/>
    <w:rsid w:val="006A058F"/>
    <w:rsid w:val="006A16A7"/>
    <w:rsid w:val="006A2C88"/>
    <w:rsid w:val="006A3B79"/>
    <w:rsid w:val="006A40D8"/>
    <w:rsid w:val="006A4400"/>
    <w:rsid w:val="006A5AA4"/>
    <w:rsid w:val="006A7570"/>
    <w:rsid w:val="006B1118"/>
    <w:rsid w:val="006B11B7"/>
    <w:rsid w:val="006B2002"/>
    <w:rsid w:val="006B211C"/>
    <w:rsid w:val="006B26BD"/>
    <w:rsid w:val="006B3BFA"/>
    <w:rsid w:val="006B4113"/>
    <w:rsid w:val="006B4F34"/>
    <w:rsid w:val="006B7B9D"/>
    <w:rsid w:val="006C0F89"/>
    <w:rsid w:val="006C1E05"/>
    <w:rsid w:val="006C206F"/>
    <w:rsid w:val="006C3214"/>
    <w:rsid w:val="006C64D7"/>
    <w:rsid w:val="006C7820"/>
    <w:rsid w:val="006D109D"/>
    <w:rsid w:val="006D18D5"/>
    <w:rsid w:val="006D21C8"/>
    <w:rsid w:val="006D404A"/>
    <w:rsid w:val="006D4AAB"/>
    <w:rsid w:val="006D4DF3"/>
    <w:rsid w:val="006E021F"/>
    <w:rsid w:val="006E0F93"/>
    <w:rsid w:val="006E2BC8"/>
    <w:rsid w:val="006E2EE5"/>
    <w:rsid w:val="006E486F"/>
    <w:rsid w:val="006E519A"/>
    <w:rsid w:val="006E5C53"/>
    <w:rsid w:val="006E602C"/>
    <w:rsid w:val="006E7835"/>
    <w:rsid w:val="006F0BC3"/>
    <w:rsid w:val="006F131E"/>
    <w:rsid w:val="006F268A"/>
    <w:rsid w:val="006F33F1"/>
    <w:rsid w:val="006F37AC"/>
    <w:rsid w:val="006F5643"/>
    <w:rsid w:val="006F610E"/>
    <w:rsid w:val="006F62EA"/>
    <w:rsid w:val="006F6785"/>
    <w:rsid w:val="006F7908"/>
    <w:rsid w:val="006F7C19"/>
    <w:rsid w:val="00700744"/>
    <w:rsid w:val="007009C0"/>
    <w:rsid w:val="00702983"/>
    <w:rsid w:val="00703DA0"/>
    <w:rsid w:val="0070426A"/>
    <w:rsid w:val="007056FD"/>
    <w:rsid w:val="00705C15"/>
    <w:rsid w:val="00705EC1"/>
    <w:rsid w:val="0070684E"/>
    <w:rsid w:val="00707287"/>
    <w:rsid w:val="007105E4"/>
    <w:rsid w:val="0071066C"/>
    <w:rsid w:val="00711105"/>
    <w:rsid w:val="00711713"/>
    <w:rsid w:val="0071366B"/>
    <w:rsid w:val="00714137"/>
    <w:rsid w:val="00714C3F"/>
    <w:rsid w:val="00716D77"/>
    <w:rsid w:val="007219B1"/>
    <w:rsid w:val="00721A3A"/>
    <w:rsid w:val="0072229F"/>
    <w:rsid w:val="00722AE0"/>
    <w:rsid w:val="00723480"/>
    <w:rsid w:val="00723AE2"/>
    <w:rsid w:val="00727A62"/>
    <w:rsid w:val="00730DFF"/>
    <w:rsid w:val="007316D3"/>
    <w:rsid w:val="00731AE6"/>
    <w:rsid w:val="0073235A"/>
    <w:rsid w:val="00732505"/>
    <w:rsid w:val="00732698"/>
    <w:rsid w:val="00733F36"/>
    <w:rsid w:val="00734894"/>
    <w:rsid w:val="00734A10"/>
    <w:rsid w:val="00734AC4"/>
    <w:rsid w:val="00734F9D"/>
    <w:rsid w:val="00735742"/>
    <w:rsid w:val="007359B6"/>
    <w:rsid w:val="007369C1"/>
    <w:rsid w:val="00736AEA"/>
    <w:rsid w:val="00736E0F"/>
    <w:rsid w:val="007371C2"/>
    <w:rsid w:val="00740B7D"/>
    <w:rsid w:val="00740B9F"/>
    <w:rsid w:val="0074152A"/>
    <w:rsid w:val="00742C57"/>
    <w:rsid w:val="00744369"/>
    <w:rsid w:val="00745D35"/>
    <w:rsid w:val="0074710E"/>
    <w:rsid w:val="00747D0D"/>
    <w:rsid w:val="00750BE2"/>
    <w:rsid w:val="00753F17"/>
    <w:rsid w:val="00754A9B"/>
    <w:rsid w:val="00757C8E"/>
    <w:rsid w:val="00761E9A"/>
    <w:rsid w:val="0076419F"/>
    <w:rsid w:val="00766AFF"/>
    <w:rsid w:val="00767958"/>
    <w:rsid w:val="007679FD"/>
    <w:rsid w:val="00767D0E"/>
    <w:rsid w:val="00770C6C"/>
    <w:rsid w:val="00770F4F"/>
    <w:rsid w:val="00771889"/>
    <w:rsid w:val="0077395F"/>
    <w:rsid w:val="00773FD3"/>
    <w:rsid w:val="0077417A"/>
    <w:rsid w:val="0077444B"/>
    <w:rsid w:val="007744CA"/>
    <w:rsid w:val="0077478D"/>
    <w:rsid w:val="00775923"/>
    <w:rsid w:val="00777161"/>
    <w:rsid w:val="0078116A"/>
    <w:rsid w:val="0078176A"/>
    <w:rsid w:val="007830C5"/>
    <w:rsid w:val="00784753"/>
    <w:rsid w:val="007870D5"/>
    <w:rsid w:val="007872E6"/>
    <w:rsid w:val="00790119"/>
    <w:rsid w:val="007914AF"/>
    <w:rsid w:val="00793802"/>
    <w:rsid w:val="0079405D"/>
    <w:rsid w:val="007941F7"/>
    <w:rsid w:val="00794AA0"/>
    <w:rsid w:val="00794BF4"/>
    <w:rsid w:val="0079506D"/>
    <w:rsid w:val="007956F2"/>
    <w:rsid w:val="00795731"/>
    <w:rsid w:val="00796CF2"/>
    <w:rsid w:val="0079779F"/>
    <w:rsid w:val="007977ED"/>
    <w:rsid w:val="00797BA6"/>
    <w:rsid w:val="007A6C08"/>
    <w:rsid w:val="007A7EAC"/>
    <w:rsid w:val="007B0267"/>
    <w:rsid w:val="007B02D1"/>
    <w:rsid w:val="007B4AFE"/>
    <w:rsid w:val="007B5410"/>
    <w:rsid w:val="007B5463"/>
    <w:rsid w:val="007B7374"/>
    <w:rsid w:val="007C1787"/>
    <w:rsid w:val="007C1B57"/>
    <w:rsid w:val="007C236A"/>
    <w:rsid w:val="007C2D8F"/>
    <w:rsid w:val="007C47D8"/>
    <w:rsid w:val="007C4C87"/>
    <w:rsid w:val="007C6793"/>
    <w:rsid w:val="007C78F8"/>
    <w:rsid w:val="007C790B"/>
    <w:rsid w:val="007D02E6"/>
    <w:rsid w:val="007D06EA"/>
    <w:rsid w:val="007D0710"/>
    <w:rsid w:val="007D1481"/>
    <w:rsid w:val="007D2CD3"/>
    <w:rsid w:val="007D36DC"/>
    <w:rsid w:val="007D4E9B"/>
    <w:rsid w:val="007D5278"/>
    <w:rsid w:val="007D5BD1"/>
    <w:rsid w:val="007D6A81"/>
    <w:rsid w:val="007E0C97"/>
    <w:rsid w:val="007E0E00"/>
    <w:rsid w:val="007E1E83"/>
    <w:rsid w:val="007E2740"/>
    <w:rsid w:val="007E37E2"/>
    <w:rsid w:val="007E3CF5"/>
    <w:rsid w:val="007E5196"/>
    <w:rsid w:val="007E5AE2"/>
    <w:rsid w:val="007E6CFB"/>
    <w:rsid w:val="007E7FC3"/>
    <w:rsid w:val="007F2B80"/>
    <w:rsid w:val="007F3022"/>
    <w:rsid w:val="007F310B"/>
    <w:rsid w:val="007F3134"/>
    <w:rsid w:val="007F3240"/>
    <w:rsid w:val="007F4B24"/>
    <w:rsid w:val="007F4C38"/>
    <w:rsid w:val="007F547A"/>
    <w:rsid w:val="007F70EF"/>
    <w:rsid w:val="0080167F"/>
    <w:rsid w:val="00801F4A"/>
    <w:rsid w:val="008031FB"/>
    <w:rsid w:val="008036B1"/>
    <w:rsid w:val="00805344"/>
    <w:rsid w:val="00805D58"/>
    <w:rsid w:val="00806496"/>
    <w:rsid w:val="00807719"/>
    <w:rsid w:val="00807F6C"/>
    <w:rsid w:val="008112B8"/>
    <w:rsid w:val="008112C3"/>
    <w:rsid w:val="00811769"/>
    <w:rsid w:val="0081221D"/>
    <w:rsid w:val="008149BA"/>
    <w:rsid w:val="00815013"/>
    <w:rsid w:val="008152C1"/>
    <w:rsid w:val="00815962"/>
    <w:rsid w:val="00815F12"/>
    <w:rsid w:val="008208B4"/>
    <w:rsid w:val="00821017"/>
    <w:rsid w:val="0082139C"/>
    <w:rsid w:val="008215D4"/>
    <w:rsid w:val="008222FB"/>
    <w:rsid w:val="00824230"/>
    <w:rsid w:val="0082484F"/>
    <w:rsid w:val="00824FAA"/>
    <w:rsid w:val="00824FE5"/>
    <w:rsid w:val="00826352"/>
    <w:rsid w:val="0083344F"/>
    <w:rsid w:val="008344A9"/>
    <w:rsid w:val="008346D0"/>
    <w:rsid w:val="00835A5A"/>
    <w:rsid w:val="00835DD3"/>
    <w:rsid w:val="0084217E"/>
    <w:rsid w:val="008423C1"/>
    <w:rsid w:val="0084254D"/>
    <w:rsid w:val="008426C5"/>
    <w:rsid w:val="00842F31"/>
    <w:rsid w:val="00844E4B"/>
    <w:rsid w:val="00847075"/>
    <w:rsid w:val="008477DE"/>
    <w:rsid w:val="008477FB"/>
    <w:rsid w:val="00852ADD"/>
    <w:rsid w:val="00853126"/>
    <w:rsid w:val="00853422"/>
    <w:rsid w:val="00853D42"/>
    <w:rsid w:val="00853E06"/>
    <w:rsid w:val="00854615"/>
    <w:rsid w:val="00855ACA"/>
    <w:rsid w:val="00856218"/>
    <w:rsid w:val="00860A48"/>
    <w:rsid w:val="00861B76"/>
    <w:rsid w:val="00862B4C"/>
    <w:rsid w:val="00862DA3"/>
    <w:rsid w:val="008633C1"/>
    <w:rsid w:val="0086365E"/>
    <w:rsid w:val="00864117"/>
    <w:rsid w:val="00864649"/>
    <w:rsid w:val="008648BE"/>
    <w:rsid w:val="00865353"/>
    <w:rsid w:val="008668EE"/>
    <w:rsid w:val="00867A62"/>
    <w:rsid w:val="00870646"/>
    <w:rsid w:val="00870B49"/>
    <w:rsid w:val="00870D51"/>
    <w:rsid w:val="00871C36"/>
    <w:rsid w:val="00874F98"/>
    <w:rsid w:val="0087532A"/>
    <w:rsid w:val="0088570E"/>
    <w:rsid w:val="00886F99"/>
    <w:rsid w:val="0088746A"/>
    <w:rsid w:val="0088765F"/>
    <w:rsid w:val="0089002F"/>
    <w:rsid w:val="00895A8D"/>
    <w:rsid w:val="00895BC6"/>
    <w:rsid w:val="008974F0"/>
    <w:rsid w:val="0089768A"/>
    <w:rsid w:val="00897CA8"/>
    <w:rsid w:val="008A0659"/>
    <w:rsid w:val="008A06E2"/>
    <w:rsid w:val="008A0968"/>
    <w:rsid w:val="008A17CB"/>
    <w:rsid w:val="008A1C52"/>
    <w:rsid w:val="008A4440"/>
    <w:rsid w:val="008A4E10"/>
    <w:rsid w:val="008A570D"/>
    <w:rsid w:val="008A5EAA"/>
    <w:rsid w:val="008A720E"/>
    <w:rsid w:val="008B0734"/>
    <w:rsid w:val="008B083E"/>
    <w:rsid w:val="008B0B3D"/>
    <w:rsid w:val="008B1A49"/>
    <w:rsid w:val="008B1CB7"/>
    <w:rsid w:val="008B20CC"/>
    <w:rsid w:val="008B2530"/>
    <w:rsid w:val="008B26C1"/>
    <w:rsid w:val="008B48E2"/>
    <w:rsid w:val="008B68D1"/>
    <w:rsid w:val="008C0C3E"/>
    <w:rsid w:val="008C11AB"/>
    <w:rsid w:val="008C367A"/>
    <w:rsid w:val="008C3F8B"/>
    <w:rsid w:val="008C497E"/>
    <w:rsid w:val="008C4ED4"/>
    <w:rsid w:val="008C51EB"/>
    <w:rsid w:val="008C5453"/>
    <w:rsid w:val="008C5DD7"/>
    <w:rsid w:val="008C602B"/>
    <w:rsid w:val="008C6CEE"/>
    <w:rsid w:val="008C7A0B"/>
    <w:rsid w:val="008D033D"/>
    <w:rsid w:val="008D1B77"/>
    <w:rsid w:val="008D2DDF"/>
    <w:rsid w:val="008D4BE9"/>
    <w:rsid w:val="008D65F3"/>
    <w:rsid w:val="008D7509"/>
    <w:rsid w:val="008D7CA8"/>
    <w:rsid w:val="008E1375"/>
    <w:rsid w:val="008E23A0"/>
    <w:rsid w:val="008E3859"/>
    <w:rsid w:val="008E493E"/>
    <w:rsid w:val="008E52DC"/>
    <w:rsid w:val="008E69DA"/>
    <w:rsid w:val="008F0214"/>
    <w:rsid w:val="008F0257"/>
    <w:rsid w:val="008F02CD"/>
    <w:rsid w:val="008F218B"/>
    <w:rsid w:val="008F6CD8"/>
    <w:rsid w:val="008F7333"/>
    <w:rsid w:val="00900F37"/>
    <w:rsid w:val="00902C19"/>
    <w:rsid w:val="00903B86"/>
    <w:rsid w:val="009059FA"/>
    <w:rsid w:val="00905C9B"/>
    <w:rsid w:val="00906550"/>
    <w:rsid w:val="009065B8"/>
    <w:rsid w:val="00910275"/>
    <w:rsid w:val="00911799"/>
    <w:rsid w:val="009137E7"/>
    <w:rsid w:val="009155D4"/>
    <w:rsid w:val="00915660"/>
    <w:rsid w:val="009162AD"/>
    <w:rsid w:val="00916473"/>
    <w:rsid w:val="009166C5"/>
    <w:rsid w:val="00916879"/>
    <w:rsid w:val="00921A32"/>
    <w:rsid w:val="00921CDB"/>
    <w:rsid w:val="0092212A"/>
    <w:rsid w:val="00925158"/>
    <w:rsid w:val="00925443"/>
    <w:rsid w:val="00926763"/>
    <w:rsid w:val="00926C2F"/>
    <w:rsid w:val="009278CC"/>
    <w:rsid w:val="00927C61"/>
    <w:rsid w:val="00930198"/>
    <w:rsid w:val="00930587"/>
    <w:rsid w:val="0093093B"/>
    <w:rsid w:val="00930B2A"/>
    <w:rsid w:val="00932292"/>
    <w:rsid w:val="009324E4"/>
    <w:rsid w:val="00934330"/>
    <w:rsid w:val="00934CEC"/>
    <w:rsid w:val="00936C58"/>
    <w:rsid w:val="00937192"/>
    <w:rsid w:val="00940404"/>
    <w:rsid w:val="00941F6A"/>
    <w:rsid w:val="0094253F"/>
    <w:rsid w:val="00942BEA"/>
    <w:rsid w:val="00942D11"/>
    <w:rsid w:val="009430E2"/>
    <w:rsid w:val="0094363C"/>
    <w:rsid w:val="00945039"/>
    <w:rsid w:val="009457B7"/>
    <w:rsid w:val="00945E77"/>
    <w:rsid w:val="00950C36"/>
    <w:rsid w:val="00951142"/>
    <w:rsid w:val="00951EED"/>
    <w:rsid w:val="00952CEA"/>
    <w:rsid w:val="00953262"/>
    <w:rsid w:val="00953A8F"/>
    <w:rsid w:val="009544C5"/>
    <w:rsid w:val="009557D8"/>
    <w:rsid w:val="00956922"/>
    <w:rsid w:val="0095793B"/>
    <w:rsid w:val="0095794E"/>
    <w:rsid w:val="00957FEE"/>
    <w:rsid w:val="00961BEB"/>
    <w:rsid w:val="00962062"/>
    <w:rsid w:val="009622D9"/>
    <w:rsid w:val="0096261C"/>
    <w:rsid w:val="009630F9"/>
    <w:rsid w:val="00964C56"/>
    <w:rsid w:val="00965225"/>
    <w:rsid w:val="00965972"/>
    <w:rsid w:val="009670AC"/>
    <w:rsid w:val="00967D77"/>
    <w:rsid w:val="009709D0"/>
    <w:rsid w:val="00970ABF"/>
    <w:rsid w:val="0097179D"/>
    <w:rsid w:val="0097217F"/>
    <w:rsid w:val="0097255A"/>
    <w:rsid w:val="00972919"/>
    <w:rsid w:val="009740C3"/>
    <w:rsid w:val="00975B27"/>
    <w:rsid w:val="009763FE"/>
    <w:rsid w:val="00977022"/>
    <w:rsid w:val="009776BA"/>
    <w:rsid w:val="0097784B"/>
    <w:rsid w:val="009806C1"/>
    <w:rsid w:val="00980BD1"/>
    <w:rsid w:val="00980DF0"/>
    <w:rsid w:val="0098190D"/>
    <w:rsid w:val="009864A2"/>
    <w:rsid w:val="009871F4"/>
    <w:rsid w:val="0099042B"/>
    <w:rsid w:val="00991221"/>
    <w:rsid w:val="00991980"/>
    <w:rsid w:val="00991C5B"/>
    <w:rsid w:val="00992856"/>
    <w:rsid w:val="00992BC0"/>
    <w:rsid w:val="00992DA7"/>
    <w:rsid w:val="00994004"/>
    <w:rsid w:val="00995956"/>
    <w:rsid w:val="009965D5"/>
    <w:rsid w:val="009968B2"/>
    <w:rsid w:val="00996CBF"/>
    <w:rsid w:val="009974F3"/>
    <w:rsid w:val="00997E7B"/>
    <w:rsid w:val="00997E9A"/>
    <w:rsid w:val="009A0351"/>
    <w:rsid w:val="009A1D4F"/>
    <w:rsid w:val="009A2141"/>
    <w:rsid w:val="009A2145"/>
    <w:rsid w:val="009A26E4"/>
    <w:rsid w:val="009A305E"/>
    <w:rsid w:val="009A3311"/>
    <w:rsid w:val="009A52C7"/>
    <w:rsid w:val="009A565F"/>
    <w:rsid w:val="009A5E73"/>
    <w:rsid w:val="009A67A8"/>
    <w:rsid w:val="009A7A61"/>
    <w:rsid w:val="009B0BC8"/>
    <w:rsid w:val="009B2D1A"/>
    <w:rsid w:val="009B3B4C"/>
    <w:rsid w:val="009B3DA3"/>
    <w:rsid w:val="009B3E35"/>
    <w:rsid w:val="009B52DC"/>
    <w:rsid w:val="009C077A"/>
    <w:rsid w:val="009C0EFD"/>
    <w:rsid w:val="009C2C91"/>
    <w:rsid w:val="009C4CFE"/>
    <w:rsid w:val="009C4D9D"/>
    <w:rsid w:val="009C5064"/>
    <w:rsid w:val="009C56BD"/>
    <w:rsid w:val="009C5C3F"/>
    <w:rsid w:val="009C7140"/>
    <w:rsid w:val="009C7BA6"/>
    <w:rsid w:val="009D01AD"/>
    <w:rsid w:val="009D1576"/>
    <w:rsid w:val="009D1943"/>
    <w:rsid w:val="009D1E63"/>
    <w:rsid w:val="009D3E14"/>
    <w:rsid w:val="009D4502"/>
    <w:rsid w:val="009D5260"/>
    <w:rsid w:val="009D6217"/>
    <w:rsid w:val="009D6B22"/>
    <w:rsid w:val="009D7D77"/>
    <w:rsid w:val="009E1C55"/>
    <w:rsid w:val="009E1DC7"/>
    <w:rsid w:val="009E3748"/>
    <w:rsid w:val="009E38B7"/>
    <w:rsid w:val="009E4933"/>
    <w:rsid w:val="009E5567"/>
    <w:rsid w:val="009E55DC"/>
    <w:rsid w:val="009E5AF2"/>
    <w:rsid w:val="009F0289"/>
    <w:rsid w:val="009F05D5"/>
    <w:rsid w:val="009F0A54"/>
    <w:rsid w:val="009F12C3"/>
    <w:rsid w:val="009F1F09"/>
    <w:rsid w:val="009F336A"/>
    <w:rsid w:val="009F5CFB"/>
    <w:rsid w:val="009F60EF"/>
    <w:rsid w:val="009F6577"/>
    <w:rsid w:val="009F6BFC"/>
    <w:rsid w:val="009F7F23"/>
    <w:rsid w:val="00A00659"/>
    <w:rsid w:val="00A0078D"/>
    <w:rsid w:val="00A01197"/>
    <w:rsid w:val="00A04980"/>
    <w:rsid w:val="00A05303"/>
    <w:rsid w:val="00A06062"/>
    <w:rsid w:val="00A06669"/>
    <w:rsid w:val="00A06ED7"/>
    <w:rsid w:val="00A076B5"/>
    <w:rsid w:val="00A079B4"/>
    <w:rsid w:val="00A105F7"/>
    <w:rsid w:val="00A106AB"/>
    <w:rsid w:val="00A11227"/>
    <w:rsid w:val="00A112DB"/>
    <w:rsid w:val="00A11723"/>
    <w:rsid w:val="00A149CE"/>
    <w:rsid w:val="00A157CB"/>
    <w:rsid w:val="00A15CE6"/>
    <w:rsid w:val="00A16CF3"/>
    <w:rsid w:val="00A17E34"/>
    <w:rsid w:val="00A225ED"/>
    <w:rsid w:val="00A22D29"/>
    <w:rsid w:val="00A24400"/>
    <w:rsid w:val="00A24807"/>
    <w:rsid w:val="00A2741C"/>
    <w:rsid w:val="00A27CA4"/>
    <w:rsid w:val="00A339CE"/>
    <w:rsid w:val="00A34966"/>
    <w:rsid w:val="00A3514F"/>
    <w:rsid w:val="00A3519A"/>
    <w:rsid w:val="00A37781"/>
    <w:rsid w:val="00A400D1"/>
    <w:rsid w:val="00A404D5"/>
    <w:rsid w:val="00A40953"/>
    <w:rsid w:val="00A434B6"/>
    <w:rsid w:val="00A435CE"/>
    <w:rsid w:val="00A43E15"/>
    <w:rsid w:val="00A45083"/>
    <w:rsid w:val="00A45527"/>
    <w:rsid w:val="00A460DC"/>
    <w:rsid w:val="00A47EBE"/>
    <w:rsid w:val="00A5000D"/>
    <w:rsid w:val="00A521B0"/>
    <w:rsid w:val="00A52BD4"/>
    <w:rsid w:val="00A52D5D"/>
    <w:rsid w:val="00A53D20"/>
    <w:rsid w:val="00A54FC0"/>
    <w:rsid w:val="00A554FA"/>
    <w:rsid w:val="00A5593C"/>
    <w:rsid w:val="00A57595"/>
    <w:rsid w:val="00A60203"/>
    <w:rsid w:val="00A60A30"/>
    <w:rsid w:val="00A61D3C"/>
    <w:rsid w:val="00A622C7"/>
    <w:rsid w:val="00A6532A"/>
    <w:rsid w:val="00A6618C"/>
    <w:rsid w:val="00A66E81"/>
    <w:rsid w:val="00A707B4"/>
    <w:rsid w:val="00A709B8"/>
    <w:rsid w:val="00A72CAE"/>
    <w:rsid w:val="00A750DE"/>
    <w:rsid w:val="00A752B0"/>
    <w:rsid w:val="00A7647F"/>
    <w:rsid w:val="00A76797"/>
    <w:rsid w:val="00A76C3E"/>
    <w:rsid w:val="00A76DF9"/>
    <w:rsid w:val="00A76F8E"/>
    <w:rsid w:val="00A803ED"/>
    <w:rsid w:val="00A8123A"/>
    <w:rsid w:val="00A84014"/>
    <w:rsid w:val="00A847F9"/>
    <w:rsid w:val="00A85E00"/>
    <w:rsid w:val="00A92525"/>
    <w:rsid w:val="00A92CC1"/>
    <w:rsid w:val="00A93E86"/>
    <w:rsid w:val="00A94246"/>
    <w:rsid w:val="00A94D86"/>
    <w:rsid w:val="00A969CC"/>
    <w:rsid w:val="00A970E1"/>
    <w:rsid w:val="00A972C6"/>
    <w:rsid w:val="00AA0746"/>
    <w:rsid w:val="00AA121E"/>
    <w:rsid w:val="00AA2F2B"/>
    <w:rsid w:val="00AA4C67"/>
    <w:rsid w:val="00AA5362"/>
    <w:rsid w:val="00AA5E5E"/>
    <w:rsid w:val="00AA7267"/>
    <w:rsid w:val="00AA782A"/>
    <w:rsid w:val="00AA7AC6"/>
    <w:rsid w:val="00AB1235"/>
    <w:rsid w:val="00AB13ED"/>
    <w:rsid w:val="00AB4A29"/>
    <w:rsid w:val="00AB4AB7"/>
    <w:rsid w:val="00AB52D0"/>
    <w:rsid w:val="00AB5A10"/>
    <w:rsid w:val="00AB64CF"/>
    <w:rsid w:val="00AC01E9"/>
    <w:rsid w:val="00AC06BC"/>
    <w:rsid w:val="00AC1774"/>
    <w:rsid w:val="00AC1920"/>
    <w:rsid w:val="00AC260F"/>
    <w:rsid w:val="00AC272E"/>
    <w:rsid w:val="00AC3A25"/>
    <w:rsid w:val="00AC5A68"/>
    <w:rsid w:val="00AC62CB"/>
    <w:rsid w:val="00AD0253"/>
    <w:rsid w:val="00AD21C1"/>
    <w:rsid w:val="00AD22F8"/>
    <w:rsid w:val="00AD427E"/>
    <w:rsid w:val="00AD5A6A"/>
    <w:rsid w:val="00AD755C"/>
    <w:rsid w:val="00AE0233"/>
    <w:rsid w:val="00AE0BC5"/>
    <w:rsid w:val="00AE0BFD"/>
    <w:rsid w:val="00AE0D9F"/>
    <w:rsid w:val="00AE2A3D"/>
    <w:rsid w:val="00AE45A9"/>
    <w:rsid w:val="00AE5F53"/>
    <w:rsid w:val="00AE605A"/>
    <w:rsid w:val="00AE653C"/>
    <w:rsid w:val="00AE7D48"/>
    <w:rsid w:val="00AF0A33"/>
    <w:rsid w:val="00AF237B"/>
    <w:rsid w:val="00AF2545"/>
    <w:rsid w:val="00AF3AFD"/>
    <w:rsid w:val="00AF40CA"/>
    <w:rsid w:val="00AF5543"/>
    <w:rsid w:val="00B00722"/>
    <w:rsid w:val="00B012F7"/>
    <w:rsid w:val="00B03A66"/>
    <w:rsid w:val="00B047AA"/>
    <w:rsid w:val="00B05395"/>
    <w:rsid w:val="00B0554F"/>
    <w:rsid w:val="00B063EF"/>
    <w:rsid w:val="00B06DE3"/>
    <w:rsid w:val="00B1219A"/>
    <w:rsid w:val="00B123C8"/>
    <w:rsid w:val="00B1307A"/>
    <w:rsid w:val="00B137F6"/>
    <w:rsid w:val="00B14FF5"/>
    <w:rsid w:val="00B1614C"/>
    <w:rsid w:val="00B17F17"/>
    <w:rsid w:val="00B318B8"/>
    <w:rsid w:val="00B31FB1"/>
    <w:rsid w:val="00B32ED8"/>
    <w:rsid w:val="00B34DBB"/>
    <w:rsid w:val="00B3575F"/>
    <w:rsid w:val="00B3587B"/>
    <w:rsid w:val="00B35D75"/>
    <w:rsid w:val="00B376BB"/>
    <w:rsid w:val="00B4091C"/>
    <w:rsid w:val="00B40BC6"/>
    <w:rsid w:val="00B42319"/>
    <w:rsid w:val="00B43291"/>
    <w:rsid w:val="00B4392F"/>
    <w:rsid w:val="00B448E0"/>
    <w:rsid w:val="00B45D55"/>
    <w:rsid w:val="00B461DC"/>
    <w:rsid w:val="00B4726A"/>
    <w:rsid w:val="00B5009D"/>
    <w:rsid w:val="00B50BAB"/>
    <w:rsid w:val="00B51EAC"/>
    <w:rsid w:val="00B52009"/>
    <w:rsid w:val="00B54360"/>
    <w:rsid w:val="00B5734D"/>
    <w:rsid w:val="00B576C1"/>
    <w:rsid w:val="00B625BD"/>
    <w:rsid w:val="00B6438E"/>
    <w:rsid w:val="00B658C5"/>
    <w:rsid w:val="00B665BC"/>
    <w:rsid w:val="00B6666A"/>
    <w:rsid w:val="00B67B74"/>
    <w:rsid w:val="00B706B4"/>
    <w:rsid w:val="00B71C9B"/>
    <w:rsid w:val="00B73AB0"/>
    <w:rsid w:val="00B749F9"/>
    <w:rsid w:val="00B74BB0"/>
    <w:rsid w:val="00B75777"/>
    <w:rsid w:val="00B75A35"/>
    <w:rsid w:val="00B760BA"/>
    <w:rsid w:val="00B7611D"/>
    <w:rsid w:val="00B77063"/>
    <w:rsid w:val="00B815DC"/>
    <w:rsid w:val="00B82418"/>
    <w:rsid w:val="00B82484"/>
    <w:rsid w:val="00B827EF"/>
    <w:rsid w:val="00B8317B"/>
    <w:rsid w:val="00B833EC"/>
    <w:rsid w:val="00B842EE"/>
    <w:rsid w:val="00B843EC"/>
    <w:rsid w:val="00B84C9E"/>
    <w:rsid w:val="00B85F6D"/>
    <w:rsid w:val="00B862D5"/>
    <w:rsid w:val="00B86A3C"/>
    <w:rsid w:val="00B937CD"/>
    <w:rsid w:val="00B93977"/>
    <w:rsid w:val="00B9445B"/>
    <w:rsid w:val="00B949A3"/>
    <w:rsid w:val="00B9530D"/>
    <w:rsid w:val="00B955A8"/>
    <w:rsid w:val="00B96602"/>
    <w:rsid w:val="00B978B7"/>
    <w:rsid w:val="00BA0A41"/>
    <w:rsid w:val="00BA1269"/>
    <w:rsid w:val="00BA241F"/>
    <w:rsid w:val="00BA2E30"/>
    <w:rsid w:val="00BA2EF4"/>
    <w:rsid w:val="00BA318C"/>
    <w:rsid w:val="00BA3244"/>
    <w:rsid w:val="00BA5E0A"/>
    <w:rsid w:val="00BA6E9B"/>
    <w:rsid w:val="00BA70F5"/>
    <w:rsid w:val="00BB04F5"/>
    <w:rsid w:val="00BB0A50"/>
    <w:rsid w:val="00BB0CFA"/>
    <w:rsid w:val="00BB4601"/>
    <w:rsid w:val="00BB461B"/>
    <w:rsid w:val="00BB5040"/>
    <w:rsid w:val="00BB51FA"/>
    <w:rsid w:val="00BB5EB5"/>
    <w:rsid w:val="00BB6933"/>
    <w:rsid w:val="00BB7021"/>
    <w:rsid w:val="00BB7B02"/>
    <w:rsid w:val="00BB7B25"/>
    <w:rsid w:val="00BC0D15"/>
    <w:rsid w:val="00BC25DB"/>
    <w:rsid w:val="00BC262B"/>
    <w:rsid w:val="00BC3BFA"/>
    <w:rsid w:val="00BC5D5B"/>
    <w:rsid w:val="00BC5F12"/>
    <w:rsid w:val="00BC62F9"/>
    <w:rsid w:val="00BD1A1E"/>
    <w:rsid w:val="00BD23D3"/>
    <w:rsid w:val="00BD2840"/>
    <w:rsid w:val="00BD2C8F"/>
    <w:rsid w:val="00BD4015"/>
    <w:rsid w:val="00BD560A"/>
    <w:rsid w:val="00BD67BF"/>
    <w:rsid w:val="00BD7021"/>
    <w:rsid w:val="00BD79FE"/>
    <w:rsid w:val="00BE10CE"/>
    <w:rsid w:val="00BE19F3"/>
    <w:rsid w:val="00BE24CF"/>
    <w:rsid w:val="00BE2609"/>
    <w:rsid w:val="00BE35B9"/>
    <w:rsid w:val="00BE369A"/>
    <w:rsid w:val="00BE5105"/>
    <w:rsid w:val="00BE532B"/>
    <w:rsid w:val="00BE53B1"/>
    <w:rsid w:val="00BE6EAB"/>
    <w:rsid w:val="00BF0605"/>
    <w:rsid w:val="00BF0F70"/>
    <w:rsid w:val="00BF4197"/>
    <w:rsid w:val="00BF5865"/>
    <w:rsid w:val="00BF63D9"/>
    <w:rsid w:val="00BF754B"/>
    <w:rsid w:val="00C02017"/>
    <w:rsid w:val="00C0307E"/>
    <w:rsid w:val="00C04D59"/>
    <w:rsid w:val="00C05049"/>
    <w:rsid w:val="00C05945"/>
    <w:rsid w:val="00C05E73"/>
    <w:rsid w:val="00C05E7B"/>
    <w:rsid w:val="00C0688C"/>
    <w:rsid w:val="00C07055"/>
    <w:rsid w:val="00C102DE"/>
    <w:rsid w:val="00C10677"/>
    <w:rsid w:val="00C11129"/>
    <w:rsid w:val="00C11131"/>
    <w:rsid w:val="00C12CDA"/>
    <w:rsid w:val="00C12EB9"/>
    <w:rsid w:val="00C2168C"/>
    <w:rsid w:val="00C2331E"/>
    <w:rsid w:val="00C24628"/>
    <w:rsid w:val="00C24AC9"/>
    <w:rsid w:val="00C25088"/>
    <w:rsid w:val="00C26ED8"/>
    <w:rsid w:val="00C274FB"/>
    <w:rsid w:val="00C276B1"/>
    <w:rsid w:val="00C27D6E"/>
    <w:rsid w:val="00C27F41"/>
    <w:rsid w:val="00C30DA8"/>
    <w:rsid w:val="00C32857"/>
    <w:rsid w:val="00C361FB"/>
    <w:rsid w:val="00C36A06"/>
    <w:rsid w:val="00C36C31"/>
    <w:rsid w:val="00C37D86"/>
    <w:rsid w:val="00C40346"/>
    <w:rsid w:val="00C4082B"/>
    <w:rsid w:val="00C408C7"/>
    <w:rsid w:val="00C41101"/>
    <w:rsid w:val="00C41618"/>
    <w:rsid w:val="00C423A2"/>
    <w:rsid w:val="00C42A93"/>
    <w:rsid w:val="00C433DE"/>
    <w:rsid w:val="00C433F3"/>
    <w:rsid w:val="00C43778"/>
    <w:rsid w:val="00C43F9F"/>
    <w:rsid w:val="00C444FC"/>
    <w:rsid w:val="00C449E2"/>
    <w:rsid w:val="00C44BBB"/>
    <w:rsid w:val="00C44F5B"/>
    <w:rsid w:val="00C45503"/>
    <w:rsid w:val="00C46DCA"/>
    <w:rsid w:val="00C47B5A"/>
    <w:rsid w:val="00C47B67"/>
    <w:rsid w:val="00C50180"/>
    <w:rsid w:val="00C50A28"/>
    <w:rsid w:val="00C51B35"/>
    <w:rsid w:val="00C533B2"/>
    <w:rsid w:val="00C5351F"/>
    <w:rsid w:val="00C53834"/>
    <w:rsid w:val="00C54174"/>
    <w:rsid w:val="00C542AF"/>
    <w:rsid w:val="00C54C99"/>
    <w:rsid w:val="00C554D0"/>
    <w:rsid w:val="00C61E87"/>
    <w:rsid w:val="00C633AE"/>
    <w:rsid w:val="00C634D8"/>
    <w:rsid w:val="00C6364B"/>
    <w:rsid w:val="00C647DB"/>
    <w:rsid w:val="00C64CCC"/>
    <w:rsid w:val="00C65D46"/>
    <w:rsid w:val="00C6793B"/>
    <w:rsid w:val="00C67EE2"/>
    <w:rsid w:val="00C72A32"/>
    <w:rsid w:val="00C73153"/>
    <w:rsid w:val="00C74599"/>
    <w:rsid w:val="00C74BB2"/>
    <w:rsid w:val="00C764F9"/>
    <w:rsid w:val="00C76625"/>
    <w:rsid w:val="00C76793"/>
    <w:rsid w:val="00C8045A"/>
    <w:rsid w:val="00C81120"/>
    <w:rsid w:val="00C829FF"/>
    <w:rsid w:val="00C842EF"/>
    <w:rsid w:val="00C858D8"/>
    <w:rsid w:val="00C85C92"/>
    <w:rsid w:val="00C87FED"/>
    <w:rsid w:val="00C907EF"/>
    <w:rsid w:val="00C917CF"/>
    <w:rsid w:val="00C92AAA"/>
    <w:rsid w:val="00C93008"/>
    <w:rsid w:val="00C93526"/>
    <w:rsid w:val="00C952BB"/>
    <w:rsid w:val="00C95FC6"/>
    <w:rsid w:val="00C96A54"/>
    <w:rsid w:val="00C972C3"/>
    <w:rsid w:val="00C97CD9"/>
    <w:rsid w:val="00CA03BE"/>
    <w:rsid w:val="00CA3C6D"/>
    <w:rsid w:val="00CA3D05"/>
    <w:rsid w:val="00CA3FDA"/>
    <w:rsid w:val="00CA7043"/>
    <w:rsid w:val="00CA7402"/>
    <w:rsid w:val="00CA7519"/>
    <w:rsid w:val="00CB051D"/>
    <w:rsid w:val="00CB184F"/>
    <w:rsid w:val="00CB1C9C"/>
    <w:rsid w:val="00CB23F3"/>
    <w:rsid w:val="00CB2756"/>
    <w:rsid w:val="00CB3BB8"/>
    <w:rsid w:val="00CB3ECE"/>
    <w:rsid w:val="00CB527F"/>
    <w:rsid w:val="00CB6C37"/>
    <w:rsid w:val="00CB7A47"/>
    <w:rsid w:val="00CC0EAA"/>
    <w:rsid w:val="00CC3C80"/>
    <w:rsid w:val="00CC465F"/>
    <w:rsid w:val="00CC4EF4"/>
    <w:rsid w:val="00CC51AE"/>
    <w:rsid w:val="00CD07E8"/>
    <w:rsid w:val="00CD12CC"/>
    <w:rsid w:val="00CD2400"/>
    <w:rsid w:val="00CD3658"/>
    <w:rsid w:val="00CD6054"/>
    <w:rsid w:val="00CD7216"/>
    <w:rsid w:val="00CD7EF8"/>
    <w:rsid w:val="00CE19C0"/>
    <w:rsid w:val="00CE1E46"/>
    <w:rsid w:val="00CE32AE"/>
    <w:rsid w:val="00CE39CD"/>
    <w:rsid w:val="00CE6C72"/>
    <w:rsid w:val="00CF09E1"/>
    <w:rsid w:val="00CF1833"/>
    <w:rsid w:val="00CF2C7C"/>
    <w:rsid w:val="00CF5248"/>
    <w:rsid w:val="00CF546B"/>
    <w:rsid w:val="00CF55D7"/>
    <w:rsid w:val="00CF5CDA"/>
    <w:rsid w:val="00CF6820"/>
    <w:rsid w:val="00CF6F3C"/>
    <w:rsid w:val="00CF7624"/>
    <w:rsid w:val="00CF787F"/>
    <w:rsid w:val="00D00301"/>
    <w:rsid w:val="00D005CF"/>
    <w:rsid w:val="00D00EA4"/>
    <w:rsid w:val="00D02ECB"/>
    <w:rsid w:val="00D03201"/>
    <w:rsid w:val="00D04EA8"/>
    <w:rsid w:val="00D063DD"/>
    <w:rsid w:val="00D1005F"/>
    <w:rsid w:val="00D1022B"/>
    <w:rsid w:val="00D10568"/>
    <w:rsid w:val="00D14DCA"/>
    <w:rsid w:val="00D15EE9"/>
    <w:rsid w:val="00D16E5B"/>
    <w:rsid w:val="00D17A5D"/>
    <w:rsid w:val="00D20426"/>
    <w:rsid w:val="00D21F87"/>
    <w:rsid w:val="00D244C4"/>
    <w:rsid w:val="00D26159"/>
    <w:rsid w:val="00D27D73"/>
    <w:rsid w:val="00D30968"/>
    <w:rsid w:val="00D31D7F"/>
    <w:rsid w:val="00D32730"/>
    <w:rsid w:val="00D334AE"/>
    <w:rsid w:val="00D341AB"/>
    <w:rsid w:val="00D34C9A"/>
    <w:rsid w:val="00D356BF"/>
    <w:rsid w:val="00D35BCF"/>
    <w:rsid w:val="00D36289"/>
    <w:rsid w:val="00D3667B"/>
    <w:rsid w:val="00D36CE9"/>
    <w:rsid w:val="00D37679"/>
    <w:rsid w:val="00D41DBC"/>
    <w:rsid w:val="00D434A9"/>
    <w:rsid w:val="00D440D2"/>
    <w:rsid w:val="00D44789"/>
    <w:rsid w:val="00D4491C"/>
    <w:rsid w:val="00D44956"/>
    <w:rsid w:val="00D44C6B"/>
    <w:rsid w:val="00D44D14"/>
    <w:rsid w:val="00D4718B"/>
    <w:rsid w:val="00D5004C"/>
    <w:rsid w:val="00D506A0"/>
    <w:rsid w:val="00D524EB"/>
    <w:rsid w:val="00D52B02"/>
    <w:rsid w:val="00D52B07"/>
    <w:rsid w:val="00D56024"/>
    <w:rsid w:val="00D566DE"/>
    <w:rsid w:val="00D60FBC"/>
    <w:rsid w:val="00D6224A"/>
    <w:rsid w:val="00D6269A"/>
    <w:rsid w:val="00D6374E"/>
    <w:rsid w:val="00D6527F"/>
    <w:rsid w:val="00D6684E"/>
    <w:rsid w:val="00D675B6"/>
    <w:rsid w:val="00D676CD"/>
    <w:rsid w:val="00D704C7"/>
    <w:rsid w:val="00D724CE"/>
    <w:rsid w:val="00D7313F"/>
    <w:rsid w:val="00D737BE"/>
    <w:rsid w:val="00D7478C"/>
    <w:rsid w:val="00D74A10"/>
    <w:rsid w:val="00D7514E"/>
    <w:rsid w:val="00D751BA"/>
    <w:rsid w:val="00D751C2"/>
    <w:rsid w:val="00D753AF"/>
    <w:rsid w:val="00D75E3B"/>
    <w:rsid w:val="00D7726B"/>
    <w:rsid w:val="00D77544"/>
    <w:rsid w:val="00D77AEA"/>
    <w:rsid w:val="00D77C96"/>
    <w:rsid w:val="00D80818"/>
    <w:rsid w:val="00D81CA6"/>
    <w:rsid w:val="00D82234"/>
    <w:rsid w:val="00D845C4"/>
    <w:rsid w:val="00D85C2F"/>
    <w:rsid w:val="00D86B4B"/>
    <w:rsid w:val="00D90523"/>
    <w:rsid w:val="00D909DD"/>
    <w:rsid w:val="00D9191C"/>
    <w:rsid w:val="00D91997"/>
    <w:rsid w:val="00D946DB"/>
    <w:rsid w:val="00D953BB"/>
    <w:rsid w:val="00D956D3"/>
    <w:rsid w:val="00D95B56"/>
    <w:rsid w:val="00D96955"/>
    <w:rsid w:val="00D971CE"/>
    <w:rsid w:val="00D97B4D"/>
    <w:rsid w:val="00DA1D20"/>
    <w:rsid w:val="00DA34D9"/>
    <w:rsid w:val="00DA4A7F"/>
    <w:rsid w:val="00DA4EE1"/>
    <w:rsid w:val="00DB0A49"/>
    <w:rsid w:val="00DB2AF8"/>
    <w:rsid w:val="00DB4268"/>
    <w:rsid w:val="00DB47B9"/>
    <w:rsid w:val="00DB48A0"/>
    <w:rsid w:val="00DB52FD"/>
    <w:rsid w:val="00DB71E6"/>
    <w:rsid w:val="00DC3D91"/>
    <w:rsid w:val="00DC43B8"/>
    <w:rsid w:val="00DC5890"/>
    <w:rsid w:val="00DD02FD"/>
    <w:rsid w:val="00DD086B"/>
    <w:rsid w:val="00DD31F3"/>
    <w:rsid w:val="00DD330D"/>
    <w:rsid w:val="00DD50FF"/>
    <w:rsid w:val="00DD5B19"/>
    <w:rsid w:val="00DD671C"/>
    <w:rsid w:val="00DE1133"/>
    <w:rsid w:val="00DE22F5"/>
    <w:rsid w:val="00DE3169"/>
    <w:rsid w:val="00DE4765"/>
    <w:rsid w:val="00DE4DDF"/>
    <w:rsid w:val="00DE693F"/>
    <w:rsid w:val="00DE6C0F"/>
    <w:rsid w:val="00DE6E4E"/>
    <w:rsid w:val="00DF1088"/>
    <w:rsid w:val="00DF2D5C"/>
    <w:rsid w:val="00DF3DBE"/>
    <w:rsid w:val="00DF414A"/>
    <w:rsid w:val="00DF426B"/>
    <w:rsid w:val="00DF5E11"/>
    <w:rsid w:val="00DF6FD2"/>
    <w:rsid w:val="00E01D7D"/>
    <w:rsid w:val="00E02542"/>
    <w:rsid w:val="00E03D83"/>
    <w:rsid w:val="00E0468E"/>
    <w:rsid w:val="00E07CB3"/>
    <w:rsid w:val="00E111DE"/>
    <w:rsid w:val="00E11446"/>
    <w:rsid w:val="00E121D4"/>
    <w:rsid w:val="00E13FD6"/>
    <w:rsid w:val="00E1517C"/>
    <w:rsid w:val="00E156C0"/>
    <w:rsid w:val="00E156CB"/>
    <w:rsid w:val="00E15A27"/>
    <w:rsid w:val="00E15D2A"/>
    <w:rsid w:val="00E16849"/>
    <w:rsid w:val="00E20691"/>
    <w:rsid w:val="00E227B0"/>
    <w:rsid w:val="00E23588"/>
    <w:rsid w:val="00E2543F"/>
    <w:rsid w:val="00E25944"/>
    <w:rsid w:val="00E25B60"/>
    <w:rsid w:val="00E27E50"/>
    <w:rsid w:val="00E32C82"/>
    <w:rsid w:val="00E32D53"/>
    <w:rsid w:val="00E3358C"/>
    <w:rsid w:val="00E342BE"/>
    <w:rsid w:val="00E35CA6"/>
    <w:rsid w:val="00E36155"/>
    <w:rsid w:val="00E42B9F"/>
    <w:rsid w:val="00E42E76"/>
    <w:rsid w:val="00E4418C"/>
    <w:rsid w:val="00E46F9F"/>
    <w:rsid w:val="00E47269"/>
    <w:rsid w:val="00E473FA"/>
    <w:rsid w:val="00E47D4E"/>
    <w:rsid w:val="00E50114"/>
    <w:rsid w:val="00E51EE6"/>
    <w:rsid w:val="00E5281A"/>
    <w:rsid w:val="00E53457"/>
    <w:rsid w:val="00E5353F"/>
    <w:rsid w:val="00E557AC"/>
    <w:rsid w:val="00E5594A"/>
    <w:rsid w:val="00E5594E"/>
    <w:rsid w:val="00E569E8"/>
    <w:rsid w:val="00E56E86"/>
    <w:rsid w:val="00E60EC7"/>
    <w:rsid w:val="00E61CA2"/>
    <w:rsid w:val="00E61D04"/>
    <w:rsid w:val="00E64694"/>
    <w:rsid w:val="00E65C54"/>
    <w:rsid w:val="00E710D8"/>
    <w:rsid w:val="00E72E3D"/>
    <w:rsid w:val="00E73A4D"/>
    <w:rsid w:val="00E73A7D"/>
    <w:rsid w:val="00E73AFA"/>
    <w:rsid w:val="00E74568"/>
    <w:rsid w:val="00E7514A"/>
    <w:rsid w:val="00E7551C"/>
    <w:rsid w:val="00E75C50"/>
    <w:rsid w:val="00E8037C"/>
    <w:rsid w:val="00E80725"/>
    <w:rsid w:val="00E84B37"/>
    <w:rsid w:val="00E84F9E"/>
    <w:rsid w:val="00E8551F"/>
    <w:rsid w:val="00E85C96"/>
    <w:rsid w:val="00E86316"/>
    <w:rsid w:val="00E874B4"/>
    <w:rsid w:val="00E8761D"/>
    <w:rsid w:val="00E87668"/>
    <w:rsid w:val="00E87ED1"/>
    <w:rsid w:val="00E90073"/>
    <w:rsid w:val="00E911A2"/>
    <w:rsid w:val="00E94461"/>
    <w:rsid w:val="00E94680"/>
    <w:rsid w:val="00E95634"/>
    <w:rsid w:val="00E956F4"/>
    <w:rsid w:val="00E959E4"/>
    <w:rsid w:val="00E96399"/>
    <w:rsid w:val="00E964BD"/>
    <w:rsid w:val="00EA23C3"/>
    <w:rsid w:val="00EA28C0"/>
    <w:rsid w:val="00EA28EA"/>
    <w:rsid w:val="00EA40A3"/>
    <w:rsid w:val="00EA533A"/>
    <w:rsid w:val="00EA5A40"/>
    <w:rsid w:val="00EA7BED"/>
    <w:rsid w:val="00EB0DFB"/>
    <w:rsid w:val="00EB14C4"/>
    <w:rsid w:val="00EB20F1"/>
    <w:rsid w:val="00EB32E5"/>
    <w:rsid w:val="00EB47F9"/>
    <w:rsid w:val="00EB4AD6"/>
    <w:rsid w:val="00EB52BF"/>
    <w:rsid w:val="00EB6031"/>
    <w:rsid w:val="00EB6179"/>
    <w:rsid w:val="00EB7C4B"/>
    <w:rsid w:val="00EB7F14"/>
    <w:rsid w:val="00EC132A"/>
    <w:rsid w:val="00EC186B"/>
    <w:rsid w:val="00EC1F0E"/>
    <w:rsid w:val="00EC3474"/>
    <w:rsid w:val="00EC3944"/>
    <w:rsid w:val="00EC3BB9"/>
    <w:rsid w:val="00EC644B"/>
    <w:rsid w:val="00ED13B0"/>
    <w:rsid w:val="00ED1768"/>
    <w:rsid w:val="00ED253E"/>
    <w:rsid w:val="00ED2545"/>
    <w:rsid w:val="00ED5E61"/>
    <w:rsid w:val="00ED6584"/>
    <w:rsid w:val="00ED7C91"/>
    <w:rsid w:val="00EE0815"/>
    <w:rsid w:val="00EE09E1"/>
    <w:rsid w:val="00EE182F"/>
    <w:rsid w:val="00EE1B8A"/>
    <w:rsid w:val="00EE2673"/>
    <w:rsid w:val="00EE4596"/>
    <w:rsid w:val="00EE6CAD"/>
    <w:rsid w:val="00EE770D"/>
    <w:rsid w:val="00EE7B9F"/>
    <w:rsid w:val="00EF321B"/>
    <w:rsid w:val="00EF4B93"/>
    <w:rsid w:val="00EF7899"/>
    <w:rsid w:val="00F00AED"/>
    <w:rsid w:val="00F02279"/>
    <w:rsid w:val="00F02E9E"/>
    <w:rsid w:val="00F03E80"/>
    <w:rsid w:val="00F05C78"/>
    <w:rsid w:val="00F07022"/>
    <w:rsid w:val="00F07882"/>
    <w:rsid w:val="00F109DC"/>
    <w:rsid w:val="00F10CAB"/>
    <w:rsid w:val="00F13131"/>
    <w:rsid w:val="00F1358E"/>
    <w:rsid w:val="00F158B9"/>
    <w:rsid w:val="00F160D5"/>
    <w:rsid w:val="00F1739C"/>
    <w:rsid w:val="00F2000C"/>
    <w:rsid w:val="00F205B0"/>
    <w:rsid w:val="00F21400"/>
    <w:rsid w:val="00F23118"/>
    <w:rsid w:val="00F23A5E"/>
    <w:rsid w:val="00F23E79"/>
    <w:rsid w:val="00F2438C"/>
    <w:rsid w:val="00F24A88"/>
    <w:rsid w:val="00F25295"/>
    <w:rsid w:val="00F25CB1"/>
    <w:rsid w:val="00F2668E"/>
    <w:rsid w:val="00F275A3"/>
    <w:rsid w:val="00F30516"/>
    <w:rsid w:val="00F32631"/>
    <w:rsid w:val="00F33A21"/>
    <w:rsid w:val="00F345C3"/>
    <w:rsid w:val="00F3682A"/>
    <w:rsid w:val="00F3757D"/>
    <w:rsid w:val="00F377CF"/>
    <w:rsid w:val="00F37CEE"/>
    <w:rsid w:val="00F40ADD"/>
    <w:rsid w:val="00F4213E"/>
    <w:rsid w:val="00F43F39"/>
    <w:rsid w:val="00F445F1"/>
    <w:rsid w:val="00F446B5"/>
    <w:rsid w:val="00F44F93"/>
    <w:rsid w:val="00F46764"/>
    <w:rsid w:val="00F52E6E"/>
    <w:rsid w:val="00F52FBE"/>
    <w:rsid w:val="00F54D60"/>
    <w:rsid w:val="00F55527"/>
    <w:rsid w:val="00F55782"/>
    <w:rsid w:val="00F55FB3"/>
    <w:rsid w:val="00F5669C"/>
    <w:rsid w:val="00F56C98"/>
    <w:rsid w:val="00F56DD8"/>
    <w:rsid w:val="00F602B5"/>
    <w:rsid w:val="00F627F0"/>
    <w:rsid w:val="00F64075"/>
    <w:rsid w:val="00F6440B"/>
    <w:rsid w:val="00F64E1B"/>
    <w:rsid w:val="00F65403"/>
    <w:rsid w:val="00F6568A"/>
    <w:rsid w:val="00F66404"/>
    <w:rsid w:val="00F709E8"/>
    <w:rsid w:val="00F71196"/>
    <w:rsid w:val="00F717C5"/>
    <w:rsid w:val="00F74FE5"/>
    <w:rsid w:val="00F7510D"/>
    <w:rsid w:val="00F75692"/>
    <w:rsid w:val="00F765EA"/>
    <w:rsid w:val="00F80592"/>
    <w:rsid w:val="00F81FCA"/>
    <w:rsid w:val="00F8307B"/>
    <w:rsid w:val="00F84975"/>
    <w:rsid w:val="00F87664"/>
    <w:rsid w:val="00F906A5"/>
    <w:rsid w:val="00F92471"/>
    <w:rsid w:val="00F92593"/>
    <w:rsid w:val="00F92E11"/>
    <w:rsid w:val="00F95632"/>
    <w:rsid w:val="00F9754F"/>
    <w:rsid w:val="00FA2623"/>
    <w:rsid w:val="00FA2842"/>
    <w:rsid w:val="00FA2D66"/>
    <w:rsid w:val="00FA3C7B"/>
    <w:rsid w:val="00FA54A8"/>
    <w:rsid w:val="00FA610E"/>
    <w:rsid w:val="00FB0100"/>
    <w:rsid w:val="00FB06C4"/>
    <w:rsid w:val="00FB3B26"/>
    <w:rsid w:val="00FB4AC3"/>
    <w:rsid w:val="00FB4D46"/>
    <w:rsid w:val="00FB5EFA"/>
    <w:rsid w:val="00FB6CED"/>
    <w:rsid w:val="00FC09A2"/>
    <w:rsid w:val="00FC1F78"/>
    <w:rsid w:val="00FC32E5"/>
    <w:rsid w:val="00FC4442"/>
    <w:rsid w:val="00FC5159"/>
    <w:rsid w:val="00FC516F"/>
    <w:rsid w:val="00FC58C6"/>
    <w:rsid w:val="00FC7CBF"/>
    <w:rsid w:val="00FD017C"/>
    <w:rsid w:val="00FD0532"/>
    <w:rsid w:val="00FD1763"/>
    <w:rsid w:val="00FD1CA9"/>
    <w:rsid w:val="00FD3714"/>
    <w:rsid w:val="00FD4E0D"/>
    <w:rsid w:val="00FD55D2"/>
    <w:rsid w:val="00FD7EF8"/>
    <w:rsid w:val="00FE18A6"/>
    <w:rsid w:val="00FE2ABF"/>
    <w:rsid w:val="00FE37AE"/>
    <w:rsid w:val="00FE40D8"/>
    <w:rsid w:val="00FE47C6"/>
    <w:rsid w:val="00FE5A11"/>
    <w:rsid w:val="00FE7FAD"/>
    <w:rsid w:val="00FF0254"/>
    <w:rsid w:val="00FF041D"/>
    <w:rsid w:val="00FF2296"/>
    <w:rsid w:val="00FF3BC0"/>
    <w:rsid w:val="00FF4D47"/>
    <w:rsid w:val="00FF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260" w:lineRule="atLeast"/>
    </w:pPr>
    <w:rPr>
      <w:color w:val="000000"/>
      <w:shd w:val="clear" w:color="auto" w:fill="FFFFFF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20" w:lineRule="atLeast"/>
    </w:pPr>
    <w:rPr>
      <w:b/>
      <w:bCs/>
      <w:caps/>
      <w:color w:val="000000"/>
      <w:sz w:val="70"/>
      <w:szCs w:val="70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20" w:lineRule="atLeast"/>
    </w:pPr>
    <w:rPr>
      <w:caps/>
      <w:color w:val="787C85"/>
      <w:sz w:val="20"/>
      <w:szCs w:val="20"/>
    </w:rPr>
  </w:style>
  <w:style w:type="paragraph" w:customStyle="1" w:styleId="divdocumentdivPARAGRAPHCNTCcntcbottomborder">
    <w:name w:val="div_document_div_PARAGRAPH_CNTC_cntcbottomborder"/>
    <w:basedOn w:val="Normal"/>
    <w:pPr>
      <w:pBdr>
        <w:bottom w:val="single" w:sz="40" w:space="0" w:color="FCC74A"/>
      </w:pBdr>
    </w:pPr>
  </w:style>
  <w:style w:type="character" w:customStyle="1" w:styleId="divdocumentdivheading">
    <w:name w:val="div_document_div_heading"/>
    <w:basedOn w:val="DefaultParagraphFont"/>
  </w:style>
  <w:style w:type="paragraph" w:customStyle="1" w:styleId="divdocumentdivheadingParagraph">
    <w:name w:val="div_document_div_heading Paragraph"/>
    <w:basedOn w:val="Normal"/>
  </w:style>
  <w:style w:type="paragraph" w:customStyle="1" w:styleId="divdocumentdivsectiontitle">
    <w:name w:val="div_document_div_sectiontitle"/>
    <w:basedOn w:val="Normal"/>
    <w:pPr>
      <w:spacing w:line="320" w:lineRule="atLeast"/>
    </w:pPr>
    <w:rPr>
      <w:sz w:val="26"/>
      <w:szCs w:val="26"/>
    </w:rPr>
  </w:style>
  <w:style w:type="character" w:customStyle="1" w:styleId="divdocumentdivparagraphWrapper">
    <w:name w:val="div_document_div_paragraphWrapper"/>
    <w:basedOn w:val="DefaultParagraphFont"/>
    <w:rPr>
      <w:b w:val="0"/>
      <w:bCs w:val="0"/>
      <w:caps w:val="0"/>
      <w:color w:val="00000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section">
    <w:name w:val="div_document_section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jobtitle">
    <w:name w:val="jobtitle"/>
    <w:basedOn w:val="DefaultParagraphFont"/>
    <w:rPr>
      <w:b/>
      <w:bCs/>
    </w:rPr>
  </w:style>
  <w:style w:type="paragraph" w:customStyle="1" w:styleId="divdocumentulli">
    <w:name w:val="div_document_ul_li"/>
    <w:basedOn w:val="Normal"/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character" w:customStyle="1" w:styleId="degree">
    <w:name w:val="degree"/>
    <w:basedOn w:val="DefaultParagraphFont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96955"/>
    <w:pPr>
      <w:widowControl w:val="0"/>
      <w:autoSpaceDE w:val="0"/>
      <w:autoSpaceDN w:val="0"/>
      <w:spacing w:line="240" w:lineRule="auto"/>
      <w:ind w:left="1470"/>
    </w:pPr>
    <w:rPr>
      <w:rFonts w:ascii="Verdana" w:eastAsia="Verdana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96955"/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1"/>
    <w:qFormat/>
    <w:rsid w:val="00270408"/>
    <w:pPr>
      <w:widowControl w:val="0"/>
      <w:autoSpaceDE w:val="0"/>
      <w:autoSpaceDN w:val="0"/>
      <w:spacing w:line="240" w:lineRule="auto"/>
      <w:ind w:left="1470" w:hanging="360"/>
    </w:pPr>
    <w:rPr>
      <w:rFonts w:ascii="Verdana" w:eastAsia="Verdana" w:hAnsi="Verdana" w:cs="Verdan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25A4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A4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25A4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A4F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C5F12"/>
    <w:rPr>
      <w:color w:val="0000FF" w:themeColor="hyperlink"/>
      <w:u w:val="single"/>
    </w:rPr>
  </w:style>
  <w:style w:type="paragraph" w:customStyle="1" w:styleId="Default">
    <w:name w:val="Default"/>
    <w:rsid w:val="00AD755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5452</TotalTime>
  <Pages>1</Pages>
  <Words>1218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Adam Allen</vt:lpstr>
    </vt:vector>
  </TitlesOfParts>
  <Company/>
  <LinksUpToDate>false</LinksUpToDate>
  <CharactersWithSpaces>8149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Allen</dc:title>
  <cp:lastModifiedBy>Windows User</cp:lastModifiedBy>
  <cp:revision>1924</cp:revision>
  <dcterms:created xsi:type="dcterms:W3CDTF">2021-11-25T07:17:00Z</dcterms:created>
  <dcterms:modified xsi:type="dcterms:W3CDTF">2025-02-06T05:31:00Z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29f8689c-6f19-4fc0-bd4f-d6f7244273cf</vt:lpwstr>
  </property>
  <property fmtid="{D5CDD505-2E9C-101B-9397-08002B2CF9AE}" pid="3" name="x1ye=0">
    <vt:lpwstr>IDMAAB+LCAAAAAAABAAVmkW2rEAUBBfEALchro37DHd3Vv/fn/cpaOpWZgQHHBFpiOQJiIMFAqVQgmZRhmdIBBZYBKO4U7ruJFwndmQKJo8PV9Pu5LnY3coAGxKaR5Bo9EvtPLPcFzCgfFvCIhYkizzv0zGjAnAPJJSriW6ASF1T6fcTkORq8tvi5f4ZcZ/EK4bahFAJqZQ2GYDKI+ZXKwuDwzdzjNibwT9RVLaiVn4NZKwzH4wBiFJIfzp2+65</vt:lpwstr>
  </property>
  <property fmtid="{D5CDD505-2E9C-101B-9397-08002B2CF9AE}" pid="4" name="x1ye=1">
    <vt:lpwstr>FVTCCjLDJABfS4pRt3OLCO+sWeHN+II+ZrhkvVMufNdGUTJI2LW4M92oazvAVtNzYACXOYQvlmYm+HkvmejNMqBmUnq2PtLFAvCIpvqEvfxQmQmJ1ZptD5apOWI1j33Gj1bL9zzm8i7SGRT0Uw4zZzkgxJ0TA3XgR7h7PRXAiiTiE+4YTVO9rG4w3PERvNtSLJnCs10ydF5DjqRBeWEfg3gjd5u1zNw5aO9xMA97Zd2e4Prmm9A3oDhgPWkCMiy</vt:lpwstr>
  </property>
  <property fmtid="{D5CDD505-2E9C-101B-9397-08002B2CF9AE}" pid="5" name="x1ye=10">
    <vt:lpwstr>fRhhJQ+qUOgSfwisltEi4AGMenavZGBX4QRFVoSY2E/dVfE6lEZGYSwxiGyzwVtU0jeSWi9nhTnyh0evi7yxEAQTveXCFfi1jCRDYlN4oQ5HRXKO88aowZ16HOPgB+Jg440tUhz6OPtsmUKYlmj2EPUr2+88VINHH4k4oUvYMOf7QpnZ3QvQ3cYb61y8Rn/9qMcLg3EyRCRe9bL9vBBbU/kzDLMfpjDkRyIhRwIJmFNDNbozoBub+cPzGm+A9Su</vt:lpwstr>
  </property>
  <property fmtid="{D5CDD505-2E9C-101B-9397-08002B2CF9AE}" pid="6" name="x1ye=11">
    <vt:lpwstr>hBHrBCY+S+VJlW3nzRX2UCY9Ak0+H1y64yEcbH4KZWg1E2b1uqsdIGpzHQguabSr47D/11sn3mDXm9sManYDg8UhCwtNBcBAMvbmsRiedLWQgdXozuZ6oidrjQrUN/FTDSfuSeurcHmquZxPW1WgZbwZj7SJ1lVvY3ts/9W+Fki2ngLgllUcuOvWxUjJP5+3OBuyx5mYF4EU4NsSVK5Y1b69fh9nfVHA8kVLp7Ql3TfAzJDQyOjFGXzx1Lx7iu7</vt:lpwstr>
  </property>
  <property fmtid="{D5CDD505-2E9C-101B-9397-08002B2CF9AE}" pid="7" name="x1ye=12">
    <vt:lpwstr>LeLc3pjf05Ej45jK2m0ET2BlI4uRCgSzMQD1Bm0XdXky1+dfkkcwKxw1L6XV4q+jrGv7k31+HHn4s8/4rKbLFTOtAlRrXkEovfRahEg/IZuvjw2FiY0ozf/sigGs0UddPkUOhAiRfF0uGFNBja6hceTw8LmXfvsBshuam7xRyqx4e9exMdynWuSmMcKc+F3Q8P+dDZ25XWNitsDv3uTOKQuufxqaRnpPAxEoKchfH54thx1kj3PWnI4baM2+NTc</vt:lpwstr>
  </property>
  <property fmtid="{D5CDD505-2E9C-101B-9397-08002B2CF9AE}" pid="8" name="x1ye=13">
    <vt:lpwstr>6dX4Vp70xJF8t7P5hz8dBCNuB10kSzuS5O1EKhPabU9CZ7SaQZR07ogO5xFSXNu9u50wGfpu0NzAHo9Si2NYp6BvZyrwZOifrIMh7DWzzaZdn1TqNqcznXB0DNTrZA3mv3Cn9e4H2KpmbMDNd0ZCa7ZIYcaS3DgIiKCX55QHQu77a44DW37bfHvJ76DFfQSmIvVGdsWIpBbPMt+CmF/1eeJ9zsYSpEtxpPDu7mkmlsulwxkkapbLfTugFFCbGh3</vt:lpwstr>
  </property>
  <property fmtid="{D5CDD505-2E9C-101B-9397-08002B2CF9AE}" pid="9" name="x1ye=14">
    <vt:lpwstr>acVxbXbVCE0LEqTqFLSsVfgcfoofwbjVvvkU2J3VETyjZrb+khhnM7Qrp1UswLzk8R9PAUHxcnf7XrqAxl508TUXVU/f6UKKo8ASWtE72m6Shfw4SdtvSnPa9hgjhA1nWNC3mWUvf6sB57fdsyp/gLhGQ2iiByYheYtZPeXMFPOSy7yElAUx39iY372SA2f38GtSfoH1IdbrBTYQUJCwm1hJvnuW6TwAsdKV9wDrdss5IBTh0elgyijYivd3EuO</vt:lpwstr>
  </property>
  <property fmtid="{D5CDD505-2E9C-101B-9397-08002B2CF9AE}" pid="10" name="x1ye=15">
    <vt:lpwstr>0KySpX0YeXEXWyU0DBeSkbIBxdoA+Oa6hj7+xaCGVHzI6491HTT9AJCbxWLlbXNBgYU+x81sNwgCo8KRfCK/JUFvOCWMQ0YSTzPHFbND3D13RHeDLLZOLjwP3zZPlIPziwvDaRtEvPF7jSfecKRIDi4HmQu9fpdcT7woi+acDFze0MH5jJ5YEsDDggUisA0iBzH2jMgnVwjh3Ku+86Ty+GP1IqcAMH0KhG7kFRTTiZGflfUh9h2h/EJGcANAz8p</vt:lpwstr>
  </property>
  <property fmtid="{D5CDD505-2E9C-101B-9397-08002B2CF9AE}" pid="11" name="x1ye=16">
    <vt:lpwstr>X7VE1SniHm9Bzf/ie9eimn3Mb4o7Q7oS3Ey2PF+Kl9ODyB5MqQou2PwVOXVOhRRdWFmJctrFzfEnOFx++Kiu1C2aLLRQQ9bBkPQPsVwj/MCaLRBDvbRfONSjdbm72f82S1I6V5kNG632wxFupwZ4cWexRDnItHdhN1CxAnmdvorY9l18Sy1HFkjM0nqtUaVA9UdtfJO6Yil+ePQnR/dQJWhVCQA3V8/6VutS4SM+OsTeix6EWDnY/nHYqnKYYby</vt:lpwstr>
  </property>
  <property fmtid="{D5CDD505-2E9C-101B-9397-08002B2CF9AE}" pid="12" name="x1ye=17">
    <vt:lpwstr>GuqViDGbe9pzSazl4kt26NuYgK+XxmnJQRjlNLRZ2T7mSu3wlWJbVtifk7arqVV6CbdViyFj17T5/+/4mH1HjJKp4hskWCt3fLmKWBEqMjWKEp0Qvz7zq6tc4UKsXp48NF6K2khbMI/w73kceEAo0ikuL7S5/5z+wgcLNOS9GtVGtFS1WnEKnjnGCVRXcOJrgVl0r+nFlmMUIF/TCBGkrS5MliZ8WLD0YyqbfO8p2/UY9nn9/231HZfbcd1P/KV</vt:lpwstr>
  </property>
  <property fmtid="{D5CDD505-2E9C-101B-9397-08002B2CF9AE}" pid="13" name="x1ye=18">
    <vt:lpwstr>eAPqPI0/d6mgPUqgyBIQBMlLzWm50flsgsl4pQKuUfThwV8cxNs8CS5Jg4h0tJRHIEs/OuUVLVOX+czc1do9O9H+0addvUnXU2uNbQBjlRNJ/ppw9fNr26vH8q8mEwaoYE+hbAs2q09IuAykFe8BAjJeS8PRHctWdhTAFb6I/yuEBmN36g29b1Jrv56xt+s4r6EkvM/tUs0b5frcsSeR0MCjEwDV5HF4k0v84zDeumNP/dvXUuk/axyXKisGvpf</vt:lpwstr>
  </property>
  <property fmtid="{D5CDD505-2E9C-101B-9397-08002B2CF9AE}" pid="14" name="x1ye=19">
    <vt:lpwstr>gyCOn47gqWjEHAMuqEalqBWjAVXn5Tp5EuwiTw1wEOFvVrcmfFjJaQS/kRdWVIq9+h6cgyesbDpZdF3/v5E+9QNw0vsrkwZ5T5JGLHiA8NpHFsQcvozQyuecgGguz/Ob26kzgEFShibTiZjYNTNUup0YcrdoSZBVmIpUTno03x3kdpmERpCUjPrKChIM36g4VAXwuRib0QcKVdlR9eAZngSfclWgRN2s+zzZqFBypfGakMOyilIdi3QgGGYlBxQ</vt:lpwstr>
  </property>
  <property fmtid="{D5CDD505-2E9C-101B-9397-08002B2CF9AE}" pid="15" name="x1ye=2">
    <vt:lpwstr>Dl3s/lT2Z+Ht6xqsxFQKJxk6WRJcK9YBsb9IVduyc/EmP82OK5MBqjJ0mAMc/GHc7MipeYSOKz9Bk2Up3RdWWQqIk2NQZV+Lnay1la1+b05HaSfKH1nq7B0SQq9R+t1y2ic/io2GU38r/tAAolh0UittA8A38OnN6ovHPWfgusuelm9I7HmXT+wMzaa7QGy89Lbb5WgEbwkWi/wlat+Si9nM8xSqr4GWzDW5YqPMey32EcGSwR17T/uK4LVC+9S</vt:lpwstr>
  </property>
  <property fmtid="{D5CDD505-2E9C-101B-9397-08002B2CF9AE}" pid="16" name="x1ye=20">
    <vt:lpwstr>vt+MxGTl5o5RBg+5z2i5XHPuCkQVkbMnuyteiIgTHQp+iKAeAtF/WIIcY+LbMntQrE1uPfuwmd+vlKL9hFwtUs+xUgSmBNdGrmFp1jmdxvdhWQn3QGUSUv0TbMH5im5HqsJ5h3PELxono33NGjVOEt+/3WROS+ChfbU+/wr+jOknq8SyjQlb6JRChfJTgEkHFKJ58gXwD4/OqyUHorOEAN1yCdcdz7mCsdD0STLY/USQ302bEhyW52r19XJ/dT0</vt:lpwstr>
  </property>
  <property fmtid="{D5CDD505-2E9C-101B-9397-08002B2CF9AE}" pid="17" name="x1ye=21">
    <vt:lpwstr>G/vnpYEFk6c+XPw1Rmpj7iyxR0RLTdFV2iMsKr+yxWKVk905fxs1TTb20O6hzRSX2v44Kz++Pl1o551kuorL6nWXVirfgTz8J9dihnxf88cL0PUu8LarGTDhcwRXUZ8Fk3wmgSgevP5uSA2A62B/PA4NC7vGlIc+K4TVcw5Y9QxAixttt3wKMhkMok/P41gND4Q3mcH7arHE1W5OrnvkvsydiVoaGOzqywYn2AEbXq8fVBVo3ow/i5s3EaK4D+R</vt:lpwstr>
  </property>
  <property fmtid="{D5CDD505-2E9C-101B-9397-08002B2CF9AE}" pid="18" name="x1ye=22">
    <vt:lpwstr>houUlM+HnbiGCPp50N5FKk/wfYZOGHKOaTDL/FeVTrFuvh800pigxRG8P/sBiiNYFigCV3qr440DJaAnjYVKi5ZPI3/vkG5ZA5oTJZBngOje/7QC+w6B0T9QK8H0ZYaDah2iaXlBn3wCEAI84DlXyL5YSq5JBNwgEC2pCDfYs6V5ADAPUxqzB/SN3Dpk3tApp72tREsv9jdURAqrn9Achl6TUnBsZdwMUr3McVF0P+wSHo1uGi5/wjyZTM0pLN7</vt:lpwstr>
  </property>
  <property fmtid="{D5CDD505-2E9C-101B-9397-08002B2CF9AE}" pid="19" name="x1ye=23">
    <vt:lpwstr>10s2EzdnRPQtOQN/cHg5nAlJwGIJ8ZEwtoLkeby8q1mwzlUZ/4MsuzyZJle9JdLAwvv5tYUFNbcnYa7xf+30JA4n9Q8JlwyObCwBd9rd+PP0W0rdnBDdabeshmojIyQlV0o8557e/fO4l5MmmdCEN8aGkiEtaS7zvW/PKUj+jVQ5itVpJTEdJeGX9RUxJIRO19EaJ0HsZEqRWoKEs8r1JdaBHkKriO2NUkzPzwtxr/G5WzWqCVf/IvsvfqbfXNX</vt:lpwstr>
  </property>
  <property fmtid="{D5CDD505-2E9C-101B-9397-08002B2CF9AE}" pid="20" name="x1ye=24">
    <vt:lpwstr>2jLYHp4bCGi6lNq3EBzMHc4+BbJUhiuqyTzjKLMGxlS02rx3xQRBe1U5Kcp5OQHmPzBlKnO9bz4RFDop2h85tutL1l9GuqQnS9Vo98Jv21TvgJt5qli4ShIU/+u/Fejmo8wN0n44YRvvL+LZ1nfgWTEWdfNs3RK5vshPfG4GLYeT8kB9nDdjWBNP4v17Ah0uUlYDuiFoaU4gAAT01wdJddkIKBxhWlD5oZn7FfsArsYSlU2pzwtednd+oPbK8/6</vt:lpwstr>
  </property>
  <property fmtid="{D5CDD505-2E9C-101B-9397-08002B2CF9AE}" pid="21" name="x1ye=25">
    <vt:lpwstr>hRx38jUK4CetoYdWAEvkXXUu1aVIDnqIU6IRAiM4CXNeWuD9uGc2DNXr/PGX6cmheXObmKU9WCMOprfW2FaPDTtHiuCKJzyaL50ZAMur7ML7ZUP88iLFBpa7ap4oh1f9ZjAjDBVatICbz13QiIVxXsm/Funr8+eofQfp0a76mUjUSsSxR3u8w4FpfFTRvYzIpeOMwv43cwNPfsmvlZRvwjVvioebVFNKdyPwgsQGBK0W2GCWnQGiEYprJ+Hf69D</vt:lpwstr>
  </property>
  <property fmtid="{D5CDD505-2E9C-101B-9397-08002B2CF9AE}" pid="22" name="x1ye=26">
    <vt:lpwstr>yCyUhuuMQ6V9LTwmPvfEu1AybXf6PKwhbYheuhAjzB8xFJou89viGwE5YXhGGBI5UpLxFD/l4m7K6AxGMZFcNK6k5zZ58JY3BVIJFHK1M58HfLr4+nwoG1v6E/3QmfL616onr4I3EdeX9VdKBqXGyVLI96WGbHRChDWkMT/xD5PR7KFEHyG/0tC9QcYhYuMXDmhm6lwJXXI8F/6XvRCgUizjiYsifoXsXWoNvX5rTbUvCu3Ve/puFrkbBQjdHMH</vt:lpwstr>
  </property>
  <property fmtid="{D5CDD505-2E9C-101B-9397-08002B2CF9AE}" pid="23" name="x1ye=27">
    <vt:lpwstr>6M7EHUm477movYrTmBnetwgezRtsgYChvZLlTCN5Ak3o8Wj7FT7JBiTZxNPrp6AIYe0Qj0z8+kVN4yNfLmj/iZvgw95oJrxwl4Ove8o/snSkJX16AYy+Vhaw1+r1HsR+i7jKlhOUFceiMEKYMBgmM6F+oyOFPDXWcMGB5KInlPkddonYh5xYApNgporuC5rjiwNVdcX/pAGK6PWVL18BW1kP7u39Sfq8GRIQhpTDaU3ntowuEkrD1121uAXmH3a</vt:lpwstr>
  </property>
  <property fmtid="{D5CDD505-2E9C-101B-9397-08002B2CF9AE}" pid="24" name="x1ye=28">
    <vt:lpwstr>DIPGDMnSahsdpA93dKzjfXFdtF1+rPWXYjNEhgVTn7M8kirSuTDOdGWzyViKDB8+oHHp5X8KEK6vhF3hRGQY5Ugo76JlFcyNC2eEZf3yr02OLbx9m2dtX3dPRvaNXHgh+/cDnicno+Gj688zcs/QD3hZ2sRlGbom7FiciZ/S7l7PSS2ryk+KWrBFBKJMRxoqFuTNjdvPgeXpnI1Z4+ZLGETU7bmZOHBlal/ybkkghQuUlrUzMH5t2iFq0WW9q/h</vt:lpwstr>
  </property>
  <property fmtid="{D5CDD505-2E9C-101B-9397-08002B2CF9AE}" pid="25" name="x1ye=29">
    <vt:lpwstr>7PmsBIY+Lb5Y3agJ+2VGpOWz6NSBWr5d/g4olvr510A6ymlq50h9ENDakU4eRWvUW9NMs8LDEQuK6Uz8k8RRDP+/nm0ZK/DOFib9k8aUPn3WLDhM38Ub6q2uT5TCjsW+tdButu9yxcvop/dn4hXEFTD/5UHoGv/JzuthXzefPRrC8VC1+ssFiuDWjHnhRoGxz37U/g470kcmeR9skJdNn/qmpQOXUe1ka6zvtfWtGei5AdKv4o5AmRTiuK75k+F</vt:lpwstr>
  </property>
  <property fmtid="{D5CDD505-2E9C-101B-9397-08002B2CF9AE}" pid="26" name="x1ye=3">
    <vt:lpwstr>VZvG6Fdi+32w/34XettEyvMiP2XmmFEkgM+bjBTlJynEFLKM6bMohxngTFZ0VBQeRn7dg40eyRGCrqUHjD5+bMRWpEG+TfspkIIREwR/ej1Sr9GE+NADuuT2XZy0KXjUEuAcWNB4CoUG29RjDM1AEa8QqlXv0CbySl+NS+oS7S6XIlVa7cqsYib6eoRcEADKHnctUrD/VDnekaI7/l5NUZo9HQ2wo45aq7EriRKPDYGjDVqrQ5whOhGOEs3xdCt</vt:lpwstr>
  </property>
  <property fmtid="{D5CDD505-2E9C-101B-9397-08002B2CF9AE}" pid="27" name="x1ye=30">
    <vt:lpwstr>rZ6Sykz0bKtdy/Ga4NArSyt2D7Yb8IKTtvkM7UqdHSuxDcCWfDHfUqv0T7/Ut/eZCR7P6HLXEMB2Cp+a+GBRPo9R2eEu2JVLnN/HUGU3oSdEVlTgyp6k+wWhIyo8LFSjfAIQydDFhY/YsNcmRjR+7PzYcVs1fTOrjc3+qG38CYb8cjEql8iOTO1peunahJnmcJRJD9cvdpYgSgSyfhb66mIOKisx9Hznv7lNzPZ4ANkz+7R0TWemUG6VYrtXWHN</vt:lpwstr>
  </property>
  <property fmtid="{D5CDD505-2E9C-101B-9397-08002B2CF9AE}" pid="28" name="x1ye=31">
    <vt:lpwstr>8yEHfiKJxvFVtIut39/zRC9JFgfktmCZEoFf9C6TdL5/20O2AHtlpAsSPgavVq0edazd9KMeh2z7DWsnwGvxE62ZOn0/hentCBp8/Mof8hOtD1ek2ofOvhgDI0nk6hRkIUOYbDXetLtvpo9clhKDvDG/4hdZhGmN3OQB9QdjLxsjx0OobwuAGzAi/1JGhmA+AJZTM+5JhR38rR4m+OnAltRigO3Bs0bdPX3ahU14EGYd4WR1jBc2EWCYVUxQEc9</vt:lpwstr>
  </property>
  <property fmtid="{D5CDD505-2E9C-101B-9397-08002B2CF9AE}" pid="29" name="x1ye=32">
    <vt:lpwstr>eqkIzYRbfuj6LzUw3HkmOmHAQlDx/sK6HBWG3+i4e4C8/u7iXBTRDR6puC3Vvk5EOs5uByZAlVakrE+GYmoJPWIRtHilQRqEIre2yuMubOq9n8L6fU+/KXPoJVFKf4u2IXF5Z2bq/IliSL7UkCUivUeXmw5YY//WKTNOf6PbYLRNMOSZI3ygnpCWq04fTxMGV2ZylhbOK2IN39u9MUPk4qafr2a+VntsY+ihNHL5u6nrM/H0jFpaqv7q0X8E61f</vt:lpwstr>
  </property>
  <property fmtid="{D5CDD505-2E9C-101B-9397-08002B2CF9AE}" pid="30" name="x1ye=33">
    <vt:lpwstr>PvDaERcndzN8g2b6LYCjIDCmKv4J1I+U7zoxT9GZ/Wi2fRNT7nkzSpS4sW8jnxsmf+PRIIzgnl7VerwiGh3E//r3GdPwQIDc+JwY06watb6RI6Dc8OnT1O5d7VFLQcKRUZ8dxQ3tjdZq3ijK/fy5FNXjyaxIWA88IvDhv/f0uRxLfWZSOD3+lI7qXwaFC43EhSQl0zaHgQfIPn0t7sTkj3xIiK59IX6vE4uLx2XVOoyp4L+I3ep4V893EUt6x4J</vt:lpwstr>
  </property>
  <property fmtid="{D5CDD505-2E9C-101B-9397-08002B2CF9AE}" pid="31" name="x1ye=34">
    <vt:lpwstr>POJlkQ6RACFzmX8mfTqnH5YZihyl02SHz0bspHeZ4J9ZUWtw06suEtLZr86vKJ9QfSfgvTG8Sf2GDiXEa/L/IZI0gzom/9X0FUliokfYtzCBw8BRn4DHhWd2AoxDjWI9Lto9kni7B95wCrzIvejEx+1bgUlWI/QzFiwOECMis3Wmn6v5mUTRxxRQyrPHUz+lF7eLr5dZt5qO1P4CsG1uHbQWcol/3pq4RyOmWs1KJLrc0dyasjxSvifCQD9dZUU</vt:lpwstr>
  </property>
  <property fmtid="{D5CDD505-2E9C-101B-9397-08002B2CF9AE}" pid="32" name="x1ye=35">
    <vt:lpwstr>aPYujffrWBr3VDkxsCCxfYDrfG0ucdLR9/e33yNaQ3NYfc+42F5Ljbt6GD6XnyVKjKtjSXyJjCbOeytCMiZ+sYwqeFZKxc4Vu5JbdOA6tMV4Eyu/5TQr6zzqeV3pxhmQf4q0I0nMRyfLqZHYlO5vmfzj9hBOZr60Kj5vSjukFUHegjK1V0XCP5MddGNG4KFv1lfpQ9A7rc5T+14lUyUi7CixWK4mOu4TkxqdFDIUza3yb8co+AMyXC99JKnuiUw</vt:lpwstr>
  </property>
  <property fmtid="{D5CDD505-2E9C-101B-9397-08002B2CF9AE}" pid="33" name="x1ye=36">
    <vt:lpwstr>LPiMFtswlpHA48GxmGyVyMJBLydgl29a8IChGv4AlM7atpv+P+c4V5nxL9HY2pCmP1t1G2gkuSGJ7nf/anG38kCyjV+4gkqlC1gDhoOA/5UsYXZ0SqkfLge19jSJNyEJpaNuTo+W+dxqgDsE56WM/iMFja/0URFFLz57By0WqNUHIA4vAqqkFbiAj4JogrkbapVfnpV8iL3ZZHOEgoLVvj04TdifIlTnQf5lD+2ATdSq8uXBFDUT3c8icBY5UCR</vt:lpwstr>
  </property>
  <property fmtid="{D5CDD505-2E9C-101B-9397-08002B2CF9AE}" pid="34" name="x1ye=37">
    <vt:lpwstr>V8rG8oEIoG5780VG4LWf+3oj6bol28Ob2F7vblU5yoBRADT2nGeaDWtbDG/nT+Q6RqnAJww3ioqpJQjD6d2Y/y/dgIObSTMjdXg12dWbljwkdRmBvHPCYD1x+XjZDAJoH+n7Zb3dBDLrV5tjfKkuPWdskjlcWFsw3vZ/yv9bMCl3rhYKWEhWoU7YAiWb3vGg1y5CjXjGJvqCRf391mCu+IQDCZ45m3R5m6qN28MBRB4/eV/MgdlWpRpxtVEBnWU</vt:lpwstr>
  </property>
  <property fmtid="{D5CDD505-2E9C-101B-9397-08002B2CF9AE}" pid="35" name="x1ye=38">
    <vt:lpwstr>YOH6P9MvCq6bfTGp3nO1cVMBIlYZ8zTbtd7OR/gUyxEaS9cDTx7N5eAwCfePRc3s73O9BrfaljsaSjvvqcCG84/WdOnXHfA23FHgt8d0MU56sJookV19//KDi0vf7wNft7dNLaBJ9QtkRkJEhY9IwSMSIdbqdDAP4OXMRzMsvwK5jOkSqL53UWuBdEAawhyxlP8TdAQPypzgAmmM7bXVdrEA1QwIq/A4J+E/mA95iBuOukjvjHlA3XS5qqNHkkC</vt:lpwstr>
  </property>
  <property fmtid="{D5CDD505-2E9C-101B-9397-08002B2CF9AE}" pid="36" name="x1ye=39">
    <vt:lpwstr>BEhahxDLVsqXEc7ZazL/sFLOdl/wsc0BptXT6Ii0HGY5jkFx5ad0hP/hSZ4hP3W+GJptL8G7e9uUjI69bDudWwOcwLwK647pWoXM7VV+Ra3ThK/Twa3FODHexIsPfIa3TPM/qvHgPhloeH2YdfHcmmp/ZcsORXeVlJo3XGTvMBQUmRocblqGF/mth+R/lyCX2D//xCs90PQpHqjLSum6qz1VT3j0v72WJdTw1S5XZMBkkhki2+WgKRLi/FxfRbW</vt:lpwstr>
  </property>
  <property fmtid="{D5CDD505-2E9C-101B-9397-08002B2CF9AE}" pid="37" name="x1ye=4">
    <vt:lpwstr>kYAaOVZ6voWq0/RABexakQwmcAw60tN8D9kCAknH/smQEC8Abh5n6M3j9sMgRdlhDZCQA04LMI2mnKrB1/d0jsDxPZuImOO/KAukk9nXL+d1/Ru4tbu7OhMCpxlAhGxsMDKGLfdOtuEsjuxeuCoaql3stt4Ps7q5lrSvkfejV9qy72r0DfdbZCach9/SYFb1DSqVThV+cvTxfmfu/PygSLQ96WtHAuCd3H3NElYbz8xKN3jVxw2pZ9T6ouSOLZ0</vt:lpwstr>
  </property>
  <property fmtid="{D5CDD505-2E9C-101B-9397-08002B2CF9AE}" pid="38" name="x1ye=40">
    <vt:lpwstr>P6c5M9rwZt4Ux1ox4jYhR1u0E8L+1Twg0GoliDv4lzclXKVG/+CP9jzoPMEf3qcN6C0GZPKKHMtaILfs6vMTmvCptz4DZfZzQh4S1HdyYGWWjES87pcicSh2MuTt8Tqco75CcM72dK3iMDqL83R6p5tODl9IJo4DFhHQD0dKk0qAP+U34nqD1MoTGIMZKSj7zJsL/hZ9a8WC8d9zIaY15qbu5eftu2Ly0izM0Y1ajGLqnqHmV5UHgQzdCN6nrlP</vt:lpwstr>
  </property>
  <property fmtid="{D5CDD505-2E9C-101B-9397-08002B2CF9AE}" pid="39" name="x1ye=41">
    <vt:lpwstr>5R8ij5BmU3dlAeKE9d5GpAvzY3aEICKF98rfl78A+qj3PwS5cJqQNkOsX8Oi2d2lfz6C9vfX+PT/kDYt7Pty5A3iqpP7Og9LOeG8FqO210DgGLQHndxX9zXJdOMMako6c68UBdn+Lfm5L17AG7ZQFCGKHz/JkPYqzvrJPVxSNSOvw8C3EvxYcu9XikfafixItb+nNj7rM+HvkQy3kURuPAW8S7FPHzglzi45w9Q+T6TgPlFqaQrvrMrShNT7bBq</vt:lpwstr>
  </property>
  <property fmtid="{D5CDD505-2E9C-101B-9397-08002B2CF9AE}" pid="40" name="x1ye=42">
    <vt:lpwstr>gMsiXs9ZkaLuf89OCpN2TKe0WMdUP0xo3099NcafLPEj2bU8XCCldB+yOclUiTcGooWKJSrJ0qJmzH32QwGsxLDmyyJPMOeA55LExZKXj2M0xYtWeG9vQ3UrOGFoqa329nRcTP7CfWsZaZJrDfi87F8cBtGXb5EFPYWuMuB71oi2iu3R78Fzc5gYR04f9JBSh+xhAGLDtrW5tAAYljrtpgoLInWJ853OohKJqyL+qj+GVyVL4358+C13sQalPfc</vt:lpwstr>
  </property>
  <property fmtid="{D5CDD505-2E9C-101B-9397-08002B2CF9AE}" pid="41" name="x1ye=43">
    <vt:lpwstr>SVtk78Jgl8uVBlnbQOPalVP2zjzNeMSF9FW1C5Xh/TXfGc/wghcn5KnFGmiwFCy9DE161A6UdAU/TPLuAj82k9SGCF6gRgRTA/7aowk+3I1hgxRjul63ClZAJT2/t1FF+qdiMOblfxGNlepK+c544RINeKWjU3J0pjBmH3LtwoRvB+U+INVGmNybCGWogSyrVU73XmXAzbbkWcYSm7CvJV+EyjvUeqGrCyAkUvG/Fe6qgllfTkqtH4oQBC3/Uco</vt:lpwstr>
  </property>
  <property fmtid="{D5CDD505-2E9C-101B-9397-08002B2CF9AE}" pid="42" name="x1ye=44">
    <vt:lpwstr>3qEe22jnLXoj7t+tahNK7fkZsrpy+OuO+hb8XvJ2efYKwrUPINSBPqpn5r53euNFxrEiZ4Tii39jw9l/tYNhnuQ9vOFKSp9l9Ze67IvYZeEVNEM0NdRn8QxtJKDDcytmv0QqgZmcDE/xFHFGkD+GsK+9elpHdGmJ9jyR9nKZ/05tWFbdwhvhfn/Y9P0wSL81ssO2ZLFSk0W+y+5fIbcL9GzHsVvIQZtDbzdnjIGsGAJf9fLIHZilL4tXgfddYSf</vt:lpwstr>
  </property>
  <property fmtid="{D5CDD505-2E9C-101B-9397-08002B2CF9AE}" pid="43" name="x1ye=45">
    <vt:lpwstr>FmRYl+ik2W/tz8DCyBa050r/6SX8vEsR5Mleq0RlFlSAr20xVZ8I7CqirkOfEn55fvU9AxMY1h6OMSUTYoBcuJnl6rEHC4F0vfgQ5g/6I+x/46e/qA78lu+8did7hSmRQoT2XMm9TK5/Hi0ePEBLmmKcwl1vPH4oW+4NfCRtwjLqcEnBtKY6xJ83o34pJfzROUXYPxght1ag043vJO6tK9hACV6M3kfc57VMqB7Au8htLktZbxAt6AOgSMczflX</vt:lpwstr>
  </property>
  <property fmtid="{D5CDD505-2E9C-101B-9397-08002B2CF9AE}" pid="44" name="x1ye=46">
    <vt:lpwstr>HLAehL5IkX2J0gj2ckB/4sO23PO447amEEofJyE6Qq1knKmjtg/i7Dg7rRHD5pQcyr7gFsxzW0jRQyMUfXFnPcpf5cu1ddiGX3KsE/LDxjqgiK2DOyvWIehKpCXCw4KEX+KmW6hj89ByOYLKTOtk0ogYg/THkCYw86jztX7ld6w8PonepX60pG4pwNsUWYerZdRFFdIaOKf0tXkGMc+PkHk4m7g2G7yfCYz6QO4whaBCBTQXoDDTJXMqyJmxLBT</vt:lpwstr>
  </property>
  <property fmtid="{D5CDD505-2E9C-101B-9397-08002B2CF9AE}" pid="45" name="x1ye=47">
    <vt:lpwstr>WipsKGQlidy/WBp9EmHVi5rdsxKfP6SzUKHvny6+jRLOipVzOgKKyAnyKHWzNpwNQ42kes3zuloVU6Eo/sD/19N+bEDWylbeXF//7E82EBlPgu/XKs6EpObnk1EVCb63IhmA+fG8XgvI16eZXE6MslBiAGrtM/blnXAeBgByvhh9XiYmcCRsCLk3p8cJwS2/MF1X7o6edAkyPZRb9vbHdkx9I2F5MtMxaz27OudtuTEi/Chm1xEsj39/fwhSUry</vt:lpwstr>
  </property>
  <property fmtid="{D5CDD505-2E9C-101B-9397-08002B2CF9AE}" pid="46" name="x1ye=48">
    <vt:lpwstr>YCxZcQ9qjJwyPvoXLtanaIkwGIkfI/diH5GKdFcxlL726PD760Dr2dR56qSRrz5FgBl607A1xrWx6BHcsVNqkt1P66RLENskAgfWP4dCulvNlbndFxdplKCiubZfnfB29Odg46L2S4IASr0LSHZZmA0I2CyquKgSF2+5P3MnVN/28SpTFHJz2ILLAz/Kbyt+q7+bODoQL23Yk3akdWlRBK/dIXncnQ8oDVNasCz/evDFlRJDw1hajHxypbpzkty</vt:lpwstr>
  </property>
  <property fmtid="{D5CDD505-2E9C-101B-9397-08002B2CF9AE}" pid="47" name="x1ye=49">
    <vt:lpwstr>EbqJigM0ySQrvW9ZwehQgtiVwR2F8F0c+jfrhPnZYejQk74Yher5EopQf03z+BClgwPS8nBDaqiGZI3xL3CD0e/IRAVDPeUNDjqgWLcWLnZJRc5j5M+sxhOab79C+dVQU+8AiBxf98gshMvozLe2w50NHByUUEJhikxaZ/45u5gekRRF0F0F/LiiWGTqiNUSb/HHtWSz696Bt06SmF4A8NIcjBzxD9s8tO2mlALdOFXS02ev/R8WsuKV/97RCkg</vt:lpwstr>
  </property>
  <property fmtid="{D5CDD505-2E9C-101B-9397-08002B2CF9AE}" pid="48" name="x1ye=5">
    <vt:lpwstr>+koRWnsoYWBvrWwOGt3AT7Vn/TZBlOODBMoBt/w42inCiYqHNxtYY9KlhqoSEKiYEdQ+GIuHo5jNbJrV35LMZTnbuGrwqQ/cnqmE7PQpU4Zp3UjdUjjadmS53Uwi/szOy/kXo2BJh+mxLfrSE9k2Df80pVmnaYGNBxNfZItJSFzWpRvG/EoU3qVx3gISxdQ3tKv4xC9oZHd+7yRtdkCdXvK8PK0V2tkOM2F4uEQe38CIwPhWBptJoTK8CS2nPtp</vt:lpwstr>
  </property>
  <property fmtid="{D5CDD505-2E9C-101B-9397-08002B2CF9AE}" pid="49" name="x1ye=50">
    <vt:lpwstr>aImG7IfyBqV7m4lMIIhNn80aF+PPO15fhPGWUnQ5eSa0hZ2dut4vaf7Kw+XS8GkT/tMgpOuuieH/PQdWkPVG3n3SnT5I7YLdLZ3y/78Qw65hsHJTOH+Yee/tfj0dxOuPQNUxhQmf69L96Shk324usBZG/nPlu8QYAnqEsyo19qnXt13YdrE/scMwLF2o3NNMkYqfSAMy/9bJi2OqUeVhYy0bP0dLTDUTYGlm1XQx4luuKTOMffDIpShdyHvDOD1</vt:lpwstr>
  </property>
  <property fmtid="{D5CDD505-2E9C-101B-9397-08002B2CF9AE}" pid="50" name="x1ye=51">
    <vt:lpwstr>NCJrIt5sJqU5CtSKgAObK3QLEm4+5IfkdgJw9xpDTptgqzDP3hwSTir86PCZt6+C6CdDBK5iWDTP+V3M/SFGjxEmhHUut/3GFlnO5MfJmxY+Z0rCcVTpA5BMOibRb+Pa/hGdL9hcDBGbPh1PmDEToVBWUbR7e1ZQsPBcidmDurlEHe8Bc/4L9Eq5irx/UdwLkb6IPtdGBjLdvtkK26/1UlMer27MbX8A+8tO7cgMwAA</vt:lpwstr>
  </property>
  <property fmtid="{D5CDD505-2E9C-101B-9397-08002B2CF9AE}" pid="51" name="x1ye=6">
    <vt:lpwstr>r0smSgIJ5rLoWXYO0nyi7WcZnYkQsuxaJ6o5shGI94kre5jlkyb4An+2px4T2RosH684r4+KR0PLyoYug/POimZxNkJDnR8EES0uIjpePX27dHHJqf14l/0Pt6Xvc9k2RLU7JT4MdjtmmEG5jzUbgT+9+pgW/+RNHA1fDnJCdiCZyC1Qk2ezrwbpLNUlHbCtUJeRG64WWxoAMAKtmDGR3d9J90KH2lhKjR7oOZsatPviVN7XJwvQ/JjQwdPPsA1</vt:lpwstr>
  </property>
  <property fmtid="{D5CDD505-2E9C-101B-9397-08002B2CF9AE}" pid="52" name="x1ye=7">
    <vt:lpwstr>ipKhK8iW1VbZ56BW5Aq1vczGqXVFgAzs4ZdUnWiOu10FTT5CbfO+FpSpqLmYfjPVKUbkH5dWIuYWSNLcKnTHeC9d16k619cYzaRl8W1CdJZMuJb746jzusOf/a8PrRAdhIkOPkAcggzGPBVmiKEq2Creaail4xsT59jRewAvqT1s//g/fFKpr3Rp9YLLJpVTXhgAGO4i0/yhnVMRMdz4TaoS/jeu55axZ1l7cPBQ74Ddf3bhK6Sdn7iq5A+XMNp</vt:lpwstr>
  </property>
  <property fmtid="{D5CDD505-2E9C-101B-9397-08002B2CF9AE}" pid="53" name="x1ye=8">
    <vt:lpwstr>WKNcWX29H8X/9R9eQbsc3wkurgAotDiR858nKCUm55/C9waDARuelQb+QPqZKrCrEnklMOZYqLqom2JrmVCUgX+VjHnreUfEy3fvAsndTgxMNWThsviUXU99tZYUtC9JJ3ZCKypdm8LWNJYVttV+in8beUyGcKqtcBLB7cmXBjYfQGjRi22QCGZv//uLeraVbsi33Pqn1p8vcFF+Qr3J5FcSQePJ4sdC0fBf81C8fj4x7CilyIChwn5VgcaFueY</vt:lpwstr>
  </property>
  <property fmtid="{D5CDD505-2E9C-101B-9397-08002B2CF9AE}" pid="54" name="x1ye=9">
    <vt:lpwstr>eEZKXYe1hnurZLyAJCAAGLhlOR8IXc0h2ROfDSxGvyG3NYgEHWlmXZLUHa6TrU+4ChnJLeIRxXsMrcWUGFgMH/z7ArHSsX7zLp+JhI95OyF1KS+6tDaCFko3Nj8Z+dpH4kCcuzPKLDsG5q4qut7XGqXEMVF9Wt2T7TSRZSdHWI6H9ZVvFlscefA12rS+xGUMowi+a0NpsEr68IAjvTibg5bmw5/ihqz/2DhTxEw6IzSqq1oX7JRamOGo29ekyHN</vt:lpwstr>
  </property>
</Properties>
</file>