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527C9" w14:paraId="3966DCE5" w14:textId="77777777">
      <w:pPr>
        <w:tabs>
          <w:tab w:val="center" w:pos="4657"/>
          <w:tab w:val="left" w:pos="6510"/>
        </w:tabs>
        <w:jc w:val="center"/>
        <w:rPr>
          <w:rStyle w:val="IntenseReference"/>
          <w:rFonts w:ascii="Cambria" w:hAnsi="Cambria"/>
          <w:color w:val="171717"/>
          <w:sz w:val="48"/>
          <w:szCs w:val="48"/>
        </w:rPr>
      </w:pPr>
      <w:r>
        <w:rPr>
          <w:rStyle w:val="IntenseReference"/>
          <w:rFonts w:ascii="Cambria" w:hAnsi="Cambria"/>
          <w:color w:val="171717"/>
          <w:sz w:val="48"/>
          <w:szCs w:val="48"/>
        </w:rPr>
        <w:t>RESUME</w:t>
      </w:r>
    </w:p>
    <w:p w:rsidR="00B527C9" w14:paraId="3A350F04" w14:textId="77777777">
      <w:pPr>
        <w:rPr>
          <w:rFonts w:ascii="Cambria" w:hAnsi="Cambria"/>
          <w:sz w:val="20"/>
        </w:rPr>
      </w:pPr>
    </w:p>
    <w:p w:rsidR="00B527C9" w14:paraId="208DCD6B" w14:textId="77777777">
      <w:pPr>
        <w:rPr>
          <w:rFonts w:ascii="Cambria" w:hAnsi="Cambria"/>
          <w:b/>
          <w:sz w:val="20"/>
        </w:rPr>
      </w:pPr>
    </w:p>
    <w:p w:rsidR="00B527C9" w14:paraId="7B0E47DA" w14:textId="77777777">
      <w:pPr>
        <w:contextualSpacing/>
        <w:rPr>
          <w:rFonts w:ascii="Cambria" w:hAnsi="Cambria"/>
          <w:b/>
        </w:rPr>
      </w:pPr>
      <w:r>
        <w:rPr>
          <w:rFonts w:ascii="Cambria" w:hAnsi="Cambria"/>
          <w:b/>
        </w:rPr>
        <w:t>ANAND SHARMA</w:t>
      </w:r>
    </w:p>
    <w:p w:rsidR="00AD3F69" w:rsidP="00AD3F69" w14:paraId="76CBD5E4" w14:textId="38407015">
      <w:pPr>
        <w:rPr>
          <w:rFonts w:ascii="Cambria" w:eastAsia="Cambria" w:hAnsi="Cambria" w:cs="Cambria"/>
          <w:b/>
          <w:color w:val="002060"/>
          <w:shd w:val="clear" w:color="auto" w:fill="FFFFFF"/>
        </w:rPr>
      </w:pPr>
      <w:r>
        <w:rPr>
          <w:rFonts w:ascii="Cambria" w:eastAsia="Cambria" w:hAnsi="Cambria" w:cs="Cambria"/>
          <w:b/>
          <w:color w:val="002060"/>
          <w:shd w:val="clear" w:color="auto" w:fill="FFFFFF"/>
        </w:rPr>
        <w:t>E-mail:-</w:t>
      </w:r>
      <w:r w:rsidR="007D2423">
        <w:rPr>
          <w:rFonts w:ascii="Cambria" w:eastAsia="Cambria" w:hAnsi="Cambria" w:cs="Cambria"/>
          <w:b/>
          <w:color w:val="002060"/>
          <w:shd w:val="clear" w:color="auto" w:fill="FFFFFF"/>
        </w:rPr>
        <w:t>anand.big</w:t>
      </w:r>
      <w:r>
        <w:rPr>
          <w:rFonts w:ascii="Cambria" w:eastAsia="Cambria" w:hAnsi="Cambria" w:cs="Cambria"/>
          <w:b/>
          <w:color w:val="002060"/>
          <w:shd w:val="clear" w:color="auto" w:fill="FFFFFF"/>
        </w:rPr>
        <w:t>@yahoo.com</w:t>
      </w:r>
    </w:p>
    <w:p w:rsidR="00B527C9" w14:paraId="61B64FD2" w14:textId="7D678EC1">
      <w:pPr>
        <w:contextualSpacing/>
        <w:rPr>
          <w:rFonts w:ascii="Cambria" w:hAnsi="Cambria"/>
          <w:b/>
          <w:lang w:val="pt-BR"/>
        </w:rPr>
      </w:pPr>
      <w:r>
        <w:rPr>
          <w:rFonts w:ascii="Cambria" w:hAnsi="Cambria"/>
          <w:b/>
          <w:lang w:val="pt-BR"/>
        </w:rPr>
        <w:t>Phone: +91-</w:t>
      </w:r>
      <w:r w:rsidR="007D2423">
        <w:rPr>
          <w:rFonts w:ascii="Cambria" w:hAnsi="Cambria"/>
          <w:b/>
          <w:lang w:val="pt-BR"/>
        </w:rPr>
        <w:t>8305758963</w:t>
      </w:r>
    </w:p>
    <w:p w:rsidR="00B527C9" w14:paraId="2A21105E" w14:textId="77777777">
      <w:pPr>
        <w:rPr>
          <w:rFonts w:ascii="Verdana" w:hAnsi="Verdana"/>
          <w:b/>
          <w:sz w:val="20"/>
          <w:lang w:val="pt-BR"/>
        </w:rPr>
      </w:pPr>
    </w:p>
    <w:p w:rsidR="00B527C9" w14:paraId="517DC143" w14:textId="77777777">
      <w:pPr>
        <w:pBdr>
          <w:bottom w:val="single" w:sz="4" w:space="1" w:color="00000A"/>
        </w:pBdr>
        <w:shd w:val="clear" w:color="auto" w:fill="BFBFBF"/>
        <w:tabs>
          <w:tab w:val="left" w:pos="930"/>
        </w:tabs>
        <w:ind w:right="-128"/>
        <w:rPr>
          <w:rFonts w:ascii="Calibri Light" w:hAnsi="Calibri Light"/>
          <w:b/>
          <w:sz w:val="4"/>
          <w:szCs w:val="4"/>
          <w:lang w:val="pt-BR"/>
        </w:rPr>
      </w:pPr>
      <w:r>
        <w:rPr>
          <w:rFonts w:ascii="Verdana" w:hAnsi="Verdana"/>
          <w:b/>
          <w:sz w:val="6"/>
          <w:szCs w:val="6"/>
          <w:lang w:val="pt-BR"/>
        </w:rPr>
        <w:tab/>
      </w:r>
    </w:p>
    <w:p w:rsidR="00B527C9" w14:paraId="606BFC62" w14:textId="77777777">
      <w:pPr>
        <w:contextualSpacing/>
        <w:rPr>
          <w:rFonts w:ascii="Cambria" w:hAnsi="Cambria"/>
          <w:b/>
          <w:sz w:val="4"/>
          <w:szCs w:val="4"/>
          <w:lang w:val="pt-BR"/>
        </w:rPr>
      </w:pPr>
    </w:p>
    <w:p w:rsidR="00B527C9" w14:paraId="29BE1BA9" w14:textId="77777777">
      <w:pPr>
        <w:pBdr>
          <w:bottom w:val="single" w:sz="4" w:space="2" w:color="000001"/>
        </w:pBdr>
        <w:shd w:val="clear" w:color="auto" w:fill="E5E5E5"/>
        <w:spacing w:after="120"/>
        <w:ind w:left="851" w:right="-155" w:hanging="851"/>
        <w:rPr>
          <w:rFonts w:ascii="Cambria" w:hAnsi="Cambria"/>
          <w:vertAlign w:val="subscript"/>
          <w:lang w:val="pt-BR"/>
        </w:rPr>
      </w:pPr>
      <w:r>
        <w:rPr>
          <w:rFonts w:ascii="Cambria" w:hAnsi="Cambria" w:cs="Verdana"/>
          <w:b/>
          <w:bCs/>
          <w:color w:val="000000"/>
        </w:rPr>
        <w:t>PROFESSIONAL SUMMARY:</w:t>
      </w:r>
    </w:p>
    <w:p w:rsidR="00B527C9" w14:paraId="7D37F6FC" w14:textId="77777777">
      <w:pPr>
        <w:spacing w:afterAutospacing="1"/>
        <w:contextualSpacing/>
        <w:rPr>
          <w:rFonts w:ascii="Cambria" w:hAnsi="Cambria"/>
          <w:b/>
          <w:color w:val="002060"/>
          <w:sz w:val="20"/>
          <w:szCs w:val="20"/>
        </w:rPr>
      </w:pPr>
    </w:p>
    <w:p w:rsidR="00B527C9" w14:paraId="670B2485" w14:textId="77777777">
      <w:pPr>
        <w:numPr>
          <w:ilvl w:val="0"/>
          <w:numId w:val="1"/>
        </w:numPr>
        <w:shd w:val="clear" w:color="auto" w:fill="FFFFFF"/>
        <w:ind w:left="360"/>
        <w:contextualSpacing/>
        <w:rPr>
          <w:sz w:val="24"/>
          <w:szCs w:val="24"/>
        </w:rPr>
      </w:pPr>
      <w:r>
        <w:rPr>
          <w:rFonts w:ascii="Cambria" w:hAnsi="Cambria" w:cs="Cambria"/>
          <w:sz w:val="24"/>
          <w:szCs w:val="24"/>
        </w:rPr>
        <w:t>5+ Years of experience as</w:t>
      </w:r>
      <w:r>
        <w:rPr>
          <w:rFonts w:ascii="Cambria" w:eastAsia="Cambria" w:hAnsi="Cambria" w:cs="Cambria"/>
          <w:sz w:val="24"/>
          <w:szCs w:val="24"/>
        </w:rPr>
        <w:t xml:space="preserve"> </w:t>
      </w:r>
      <w:r>
        <w:rPr>
          <w:rFonts w:ascii="Cambria" w:hAnsi="Cambria" w:cs="Cambria"/>
          <w:sz w:val="24"/>
          <w:szCs w:val="24"/>
        </w:rPr>
        <w:t>Hadoop/Spark Developer using big data Technologies like Hadoop Ecosystem, Spark Ecosystem and 2+ Years of Java/J2EE Technologies 2+ years Of Scala and Python.</w:t>
      </w:r>
    </w:p>
    <w:p w:rsidR="00B527C9" w14:paraId="3184EFA3" w14:textId="77777777">
      <w:pPr>
        <w:numPr>
          <w:ilvl w:val="0"/>
          <w:numId w:val="1"/>
        </w:numPr>
        <w:shd w:val="clear" w:color="auto" w:fill="FFFFFF"/>
        <w:ind w:left="360"/>
        <w:contextualSpacing/>
        <w:rPr>
          <w:rFonts w:ascii="Cambria" w:hAnsi="Cambria"/>
          <w:sz w:val="24"/>
          <w:szCs w:val="24"/>
        </w:rPr>
      </w:pPr>
      <w:r>
        <w:rPr>
          <w:rFonts w:ascii="Cambria" w:eastAsia="Book Antiqua" w:hAnsi="Cambria" w:cs="Book Antiqua"/>
          <w:sz w:val="24"/>
          <w:szCs w:val="24"/>
          <w:highlight w:val="white"/>
          <w:lang w:bidi="en-US"/>
        </w:rPr>
        <w:t xml:space="preserve">Hands on experience in Banking and Financial, and </w:t>
      </w:r>
      <w:r>
        <w:rPr>
          <w:rFonts w:ascii="Cambria" w:hAnsi="Cambria" w:cs="Cambria"/>
          <w:sz w:val="24"/>
          <w:szCs w:val="24"/>
          <w:lang w:val="pt-BR"/>
        </w:rPr>
        <w:t>Health Care</w:t>
      </w:r>
      <w:r>
        <w:rPr>
          <w:rFonts w:ascii="Cambria" w:eastAsia="Book Antiqua" w:hAnsi="Cambria" w:cs="Book Antiqua"/>
          <w:sz w:val="24"/>
          <w:szCs w:val="24"/>
          <w:highlight w:val="white"/>
          <w:lang w:bidi="en-US"/>
        </w:rPr>
        <w:t xml:space="preserve"> domain.</w:t>
      </w:r>
    </w:p>
    <w:p w:rsidR="00B527C9" w14:paraId="53EA1A94" w14:textId="77777777">
      <w:pPr>
        <w:numPr>
          <w:ilvl w:val="0"/>
          <w:numId w:val="1"/>
        </w:numPr>
        <w:shd w:val="clear" w:color="auto" w:fill="FFFFFF"/>
        <w:ind w:left="360"/>
        <w:contextualSpacing/>
        <w:rPr>
          <w:rFonts w:ascii="Cambria" w:hAnsi="Cambria" w:cs="Times New Roman"/>
          <w:color w:val="000000"/>
          <w:sz w:val="24"/>
          <w:szCs w:val="24"/>
        </w:rPr>
      </w:pPr>
      <w:r>
        <w:rPr>
          <w:rFonts w:ascii="Cambria" w:hAnsi="Cambria" w:cs="Cambria"/>
          <w:color w:val="000000"/>
          <w:sz w:val="24"/>
          <w:szCs w:val="24"/>
        </w:rPr>
        <w:t xml:space="preserve">Strong Knowledge on Application Development using </w:t>
      </w:r>
      <w:r>
        <w:rPr>
          <w:rFonts w:ascii="Cambria" w:hAnsi="Cambria" w:cs="Cambria"/>
          <w:bCs/>
          <w:color w:val="000000"/>
          <w:sz w:val="24"/>
          <w:szCs w:val="24"/>
        </w:rPr>
        <w:t>Software Development Life</w:t>
      </w:r>
      <w:r>
        <w:rPr>
          <w:rFonts w:ascii="Cambria" w:eastAsia="Cambria" w:hAnsi="Cambria" w:cs="Cambria"/>
          <w:bCs/>
          <w:color w:val="000000"/>
          <w:sz w:val="24"/>
          <w:szCs w:val="24"/>
        </w:rPr>
        <w:t xml:space="preserve"> </w:t>
      </w:r>
      <w:r>
        <w:rPr>
          <w:rFonts w:ascii="Cambria" w:hAnsi="Cambria" w:cs="Cambria"/>
          <w:bCs/>
          <w:color w:val="000000"/>
          <w:sz w:val="24"/>
          <w:szCs w:val="24"/>
        </w:rPr>
        <w:t xml:space="preserve">Cycle SDLC </w:t>
      </w:r>
      <w:r>
        <w:rPr>
          <w:rFonts w:ascii="Cambria" w:hAnsi="Cambria" w:cs="Cambria"/>
          <w:color w:val="000000"/>
          <w:sz w:val="24"/>
          <w:szCs w:val="24"/>
        </w:rPr>
        <w:t xml:space="preserve">using various methodologies like </w:t>
      </w:r>
      <w:r>
        <w:rPr>
          <w:rFonts w:ascii="Cambria" w:hAnsi="Cambria" w:cs="Cambria"/>
          <w:bCs/>
          <w:color w:val="000000"/>
          <w:sz w:val="24"/>
          <w:szCs w:val="24"/>
        </w:rPr>
        <w:t>Agile</w:t>
      </w:r>
      <w:r>
        <w:rPr>
          <w:rFonts w:ascii="Cambria" w:hAnsi="Cambria" w:cs="Cambria"/>
          <w:color w:val="000000"/>
          <w:sz w:val="24"/>
          <w:szCs w:val="24"/>
        </w:rPr>
        <w:t>/</w:t>
      </w:r>
      <w:r>
        <w:rPr>
          <w:rFonts w:ascii="Cambria" w:hAnsi="Cambria" w:cs="Cambria"/>
          <w:bCs/>
          <w:color w:val="000000"/>
          <w:sz w:val="24"/>
          <w:szCs w:val="24"/>
        </w:rPr>
        <w:t>Scrum</w:t>
      </w:r>
      <w:r>
        <w:rPr>
          <w:rFonts w:ascii="Cambria" w:hAnsi="Cambria" w:cs="Cambria"/>
          <w:color w:val="000000"/>
          <w:sz w:val="24"/>
          <w:szCs w:val="24"/>
        </w:rPr>
        <w:t>.</w:t>
      </w:r>
    </w:p>
    <w:p w:rsidR="00B527C9" w14:paraId="570A7BDA" w14:textId="77777777">
      <w:pPr>
        <w:numPr>
          <w:ilvl w:val="0"/>
          <w:numId w:val="1"/>
        </w:numPr>
        <w:shd w:val="clear" w:color="auto" w:fill="FFFFFF"/>
        <w:ind w:left="360"/>
        <w:contextualSpacing/>
        <w:rPr>
          <w:rFonts w:ascii="Cambria" w:hAnsi="Cambria"/>
          <w:sz w:val="24"/>
          <w:szCs w:val="24"/>
        </w:rPr>
      </w:pPr>
      <w:r>
        <w:rPr>
          <w:rFonts w:ascii="Cambria" w:eastAsia="Book Antiqua" w:hAnsi="Cambria" w:cs="Book Antiqua"/>
          <w:sz w:val="24"/>
          <w:szCs w:val="24"/>
          <w:highlight w:val="white"/>
          <w:lang w:bidi="en-US"/>
        </w:rPr>
        <w:t>Proficient in solving Big Data problems, hands on experience on Spark, Hadoop, Hive, Java.</w:t>
      </w:r>
      <w:r>
        <w:rPr>
          <w:rFonts w:ascii="Cambria" w:eastAsia="Book Antiqua" w:hAnsi="Cambria" w:cs="Book Antiqua"/>
          <w:sz w:val="24"/>
          <w:szCs w:val="24"/>
          <w:lang w:bidi="en-US"/>
        </w:rPr>
        <w:t xml:space="preserve"> Scala, Python.</w:t>
      </w:r>
    </w:p>
    <w:p w:rsidR="00B527C9" w14:paraId="483E3D1A" w14:textId="77777777">
      <w:pPr>
        <w:numPr>
          <w:ilvl w:val="0"/>
          <w:numId w:val="1"/>
        </w:numPr>
        <w:shd w:val="clear" w:color="auto" w:fill="FFFFFF"/>
        <w:ind w:left="360"/>
        <w:contextualSpacing/>
        <w:rPr>
          <w:rFonts w:ascii="Cambria" w:hAnsi="Cambria"/>
          <w:sz w:val="24"/>
          <w:szCs w:val="24"/>
        </w:rPr>
      </w:pPr>
      <w:r>
        <w:rPr>
          <w:rFonts w:ascii="Cambria" w:hAnsi="Cambria" w:cs="Cambria"/>
          <w:sz w:val="24"/>
          <w:szCs w:val="24"/>
        </w:rPr>
        <w:t>Expertise with the tools in Hadoop Ecosystem including HDFS,</w:t>
      </w:r>
      <w:r>
        <w:rPr>
          <w:rFonts w:cs="Times New Roman"/>
          <w:sz w:val="24"/>
          <w:szCs w:val="24"/>
        </w:rPr>
        <w:t xml:space="preserve"> </w:t>
      </w:r>
      <w:r>
        <w:rPr>
          <w:rFonts w:ascii="Cambria" w:hAnsi="Cambria" w:cs="Cambria"/>
          <w:sz w:val="24"/>
          <w:szCs w:val="24"/>
        </w:rPr>
        <w:t>MapReduce, Spark, Kafka Basic, Yarn, and Zookeeper.</w:t>
      </w:r>
    </w:p>
    <w:p w:rsidR="00B527C9" w14:paraId="16BADF4C" w14:textId="77777777">
      <w:pPr>
        <w:numPr>
          <w:ilvl w:val="0"/>
          <w:numId w:val="1"/>
        </w:numPr>
        <w:shd w:val="clear" w:color="auto" w:fill="FFFFFF"/>
        <w:ind w:left="360"/>
        <w:contextualSpacing/>
      </w:pPr>
      <w:r>
        <w:rPr>
          <w:rFonts w:ascii="Cambria" w:eastAsia="Book Antiqua" w:hAnsi="Cambria" w:cs="Book Antiqua"/>
          <w:sz w:val="24"/>
          <w:szCs w:val="24"/>
          <w:highlight w:val="white"/>
          <w:lang w:bidi="en-US"/>
        </w:rPr>
        <w:t>Exposure to AWS Cloud Technologies such as EC2, EMR, S3 etc.</w:t>
      </w:r>
    </w:p>
    <w:p w:rsidR="00B527C9" w14:paraId="1A1519B7" w14:textId="77777777">
      <w:pPr>
        <w:numPr>
          <w:ilvl w:val="0"/>
          <w:numId w:val="1"/>
        </w:numPr>
        <w:shd w:val="clear" w:color="auto" w:fill="FFFFFF"/>
        <w:ind w:left="360"/>
        <w:contextualSpacing/>
        <w:rPr>
          <w:rFonts w:ascii="Cambria" w:hAnsi="Cambria"/>
          <w:color w:val="000000"/>
          <w:sz w:val="24"/>
          <w:szCs w:val="24"/>
        </w:rPr>
      </w:pPr>
      <w:r>
        <w:rPr>
          <w:rFonts w:ascii="Cambria" w:hAnsi="Cambria" w:cs="Cambria"/>
          <w:color w:val="000000"/>
          <w:sz w:val="24"/>
          <w:szCs w:val="24"/>
        </w:rPr>
        <w:t>Good knowledge on Hadoop Cluster architecture and monitoring the cluster.</w:t>
      </w:r>
    </w:p>
    <w:p w:rsidR="00B527C9" w14:paraId="36883050" w14:textId="77777777">
      <w:pPr>
        <w:numPr>
          <w:ilvl w:val="0"/>
          <w:numId w:val="1"/>
        </w:numPr>
        <w:shd w:val="clear" w:color="auto" w:fill="FFFFFF"/>
        <w:ind w:left="360"/>
        <w:contextualSpacing/>
        <w:rPr>
          <w:rFonts w:ascii="Cambria" w:hAnsi="Cambria"/>
          <w:color w:val="000000"/>
          <w:sz w:val="24"/>
          <w:szCs w:val="24"/>
        </w:rPr>
      </w:pPr>
      <w:r>
        <w:rPr>
          <w:rFonts w:ascii="Cambria" w:eastAsia="Times New Roman" w:hAnsi="Cambria" w:cs="Times New Roman"/>
          <w:color w:val="000000"/>
          <w:sz w:val="24"/>
          <w:szCs w:val="24"/>
        </w:rPr>
        <w:t>Extensive experience working in Oracle, My SQL.</w:t>
      </w:r>
    </w:p>
    <w:p w:rsidR="00B527C9" w14:paraId="21B234B2" w14:textId="77777777">
      <w:pPr>
        <w:numPr>
          <w:ilvl w:val="0"/>
          <w:numId w:val="1"/>
        </w:numPr>
        <w:shd w:val="clear" w:color="auto" w:fill="FFFFFF"/>
        <w:ind w:left="360"/>
        <w:contextualSpacing/>
        <w:rPr>
          <w:rFonts w:ascii="Cambria" w:hAnsi="Cambria"/>
          <w:color w:val="000000"/>
          <w:sz w:val="24"/>
          <w:szCs w:val="24"/>
        </w:rPr>
      </w:pPr>
      <w:r>
        <w:rPr>
          <w:rFonts w:ascii="Cambria" w:eastAsia="Times New Roman" w:hAnsi="Cambria" w:cs="Times New Roman"/>
          <w:color w:val="000000"/>
          <w:sz w:val="24"/>
          <w:szCs w:val="24"/>
        </w:rPr>
        <w:t>Hands on experience in Putty, winSCP, Tectia, etc.</w:t>
      </w:r>
    </w:p>
    <w:p w:rsidR="00B527C9" w14:paraId="4C9C5D04" w14:textId="77777777">
      <w:pPr>
        <w:pStyle w:val="ListParagraph"/>
        <w:ind w:left="0"/>
        <w:rPr>
          <w:rStyle w:val="Strong"/>
          <w:rFonts w:ascii="Calibri Light" w:hAnsi="Calibri Light"/>
        </w:rPr>
      </w:pPr>
    </w:p>
    <w:p w:rsidR="00B527C9" w14:paraId="25A93FD1" w14:textId="77777777">
      <w:pPr>
        <w:pBdr>
          <w:bottom w:val="single" w:sz="4" w:space="1" w:color="00000A"/>
        </w:pBdr>
        <w:shd w:val="clear" w:color="auto" w:fill="D9D9D9"/>
        <w:spacing w:before="60"/>
        <w:ind w:left="576" w:right="-185" w:hanging="576"/>
        <w:rPr>
          <w:rFonts w:ascii="Cambria" w:hAnsi="Cambria"/>
          <w:lang w:val="pt-BR"/>
        </w:rPr>
      </w:pPr>
      <w:r>
        <w:rPr>
          <w:rFonts w:ascii="Cambria" w:hAnsi="Cambria" w:cs="Verdana"/>
          <w:b/>
          <w:bCs/>
        </w:rPr>
        <w:t>EXPERIENCE PROFILE:</w:t>
      </w:r>
    </w:p>
    <w:p w:rsidR="00B527C9" w14:paraId="6901F4D6" w14:textId="77777777">
      <w:pPr>
        <w:pStyle w:val="ListParagraph"/>
        <w:ind w:left="360"/>
        <w:rPr>
          <w:rFonts w:ascii="Cambria" w:hAnsi="Cambria"/>
          <w:sz w:val="24"/>
          <w:szCs w:val="24"/>
        </w:rPr>
      </w:pPr>
    </w:p>
    <w:p w:rsidR="00B527C9" w14:paraId="0B1AB3A0" w14:textId="77777777">
      <w:pPr>
        <w:pStyle w:val="ListParagraph"/>
        <w:numPr>
          <w:ilvl w:val="0"/>
          <w:numId w:val="2"/>
        </w:numPr>
        <w:ind w:left="360"/>
        <w:rPr>
          <w:rFonts w:ascii="Cambria" w:hAnsi="Cambria"/>
          <w:sz w:val="24"/>
          <w:szCs w:val="24"/>
        </w:rPr>
      </w:pPr>
      <w:r>
        <w:rPr>
          <w:rFonts w:ascii="Cambria" w:hAnsi="Cambria" w:cs="Times New Roman"/>
          <w:sz w:val="24"/>
          <w:szCs w:val="24"/>
        </w:rPr>
        <w:t>Working as Big Data Developer for</w:t>
      </w:r>
      <w:r>
        <w:rPr>
          <w:rFonts w:ascii="Cambria" w:hAnsi="Cambria" w:cs="Times New Roman"/>
          <w:b/>
          <w:color w:val="000000"/>
          <w:sz w:val="24"/>
          <w:szCs w:val="24"/>
        </w:rPr>
        <w:t xml:space="preserve"> </w:t>
      </w:r>
      <w:r w:rsidRPr="00EC0BEF">
        <w:rPr>
          <w:rStyle w:val="IntenseReference"/>
          <w:color w:val="000000" w:themeColor="text1"/>
          <w:u w:val="none"/>
        </w:rPr>
        <w:t>VIRTUSA CONSULTING SERVICES PVT. LTD.</w:t>
      </w:r>
      <w:r>
        <w:rPr>
          <w:rFonts w:ascii="Cambria" w:hAnsi="Cambria" w:cs="Times New Roman"/>
          <w:sz w:val="24"/>
          <w:szCs w:val="24"/>
        </w:rPr>
        <w:t xml:space="preserve"> From July 2020 to till date.</w:t>
      </w:r>
    </w:p>
    <w:p w:rsidR="00B527C9" w14:paraId="1A69BA99" w14:textId="6D06533B">
      <w:pPr>
        <w:pStyle w:val="ListParagraph"/>
        <w:numPr>
          <w:ilvl w:val="0"/>
          <w:numId w:val="2"/>
        </w:numPr>
        <w:ind w:left="360"/>
        <w:rPr>
          <w:rFonts w:ascii="Cambria" w:hAnsi="Cambria"/>
          <w:sz w:val="24"/>
          <w:szCs w:val="24"/>
        </w:rPr>
      </w:pPr>
      <w:r>
        <w:rPr>
          <w:rFonts w:ascii="Cambria" w:hAnsi="Cambria" w:cs="Times New Roman"/>
          <w:sz w:val="24"/>
          <w:szCs w:val="24"/>
        </w:rPr>
        <w:t xml:space="preserve">Worked as Big Data Developer for </w:t>
      </w:r>
      <w:r w:rsidRPr="00F94424" w:rsidR="007D2423">
        <w:rPr>
          <w:rStyle w:val="IntenseReference"/>
          <w:color w:val="000000" w:themeColor="text1"/>
          <w:sz w:val="24"/>
          <w:szCs w:val="24"/>
          <w:u w:val="none"/>
        </w:rPr>
        <w:t>Sublime Information Technologies Ltd</w:t>
      </w:r>
      <w:r w:rsidRPr="00F94424" w:rsidR="007D2423">
        <w:rPr>
          <w:rStyle w:val="IntenseReference"/>
          <w:color w:val="000000" w:themeColor="text1"/>
          <w:sz w:val="24"/>
          <w:szCs w:val="24"/>
          <w:u w:val="none"/>
        </w:rPr>
        <w:t>.</w:t>
      </w:r>
      <w:r w:rsidRPr="00F94424">
        <w:rPr>
          <w:rStyle w:val="IntenseReference"/>
          <w:color w:val="000000" w:themeColor="text1"/>
          <w:sz w:val="24"/>
          <w:szCs w:val="24"/>
          <w:u w:val="none"/>
        </w:rPr>
        <w:t xml:space="preserve"> </w:t>
      </w:r>
      <w:r>
        <w:rPr>
          <w:rFonts w:ascii="Cambria" w:hAnsi="Cambria" w:cs="Times New Roman"/>
          <w:sz w:val="24"/>
          <w:szCs w:val="24"/>
        </w:rPr>
        <w:t>From July 2017 to June 2020.</w:t>
      </w:r>
    </w:p>
    <w:p w:rsidR="00B527C9" w14:paraId="65283F45" w14:textId="77777777">
      <w:pPr>
        <w:pStyle w:val="ListParagraph"/>
        <w:ind w:left="360"/>
        <w:rPr>
          <w:rFonts w:ascii="Cambria" w:hAnsi="Cambria"/>
          <w:b/>
          <w:sz w:val="24"/>
          <w:szCs w:val="24"/>
        </w:rPr>
      </w:pPr>
    </w:p>
    <w:p w:rsidR="00B527C9" w14:paraId="5410230A" w14:textId="77777777">
      <w:pPr>
        <w:pBdr>
          <w:bottom w:val="single" w:sz="4" w:space="1" w:color="00000A"/>
        </w:pBdr>
        <w:shd w:val="clear" w:color="auto" w:fill="D9D9D9"/>
        <w:spacing w:before="60"/>
        <w:ind w:right="-185"/>
        <w:rPr>
          <w:rFonts w:ascii="Cambria" w:hAnsi="Cambria"/>
          <w:lang w:val="pt-BR"/>
        </w:rPr>
      </w:pPr>
      <w:r>
        <w:rPr>
          <w:rFonts w:ascii="Cambria" w:hAnsi="Cambria" w:cs="Verdana"/>
          <w:b/>
          <w:bCs/>
        </w:rPr>
        <w:t>TECHNICAL PROFILE:</w:t>
      </w:r>
    </w:p>
    <w:p w:rsidR="00AD3F69" w:rsidP="00AD3F69" w14:paraId="559F5893" w14:textId="3814FFAE">
      <w:pPr>
        <w:spacing w:before="60"/>
        <w:ind w:right="-185"/>
        <w:rPr>
          <w:rFonts w:ascii="Cambria" w:eastAsia="Cambria" w:hAnsi="Cambria" w:cs="Cambria"/>
          <w:shd w:val="clear" w:color="auto" w:fill="D9D9D9"/>
        </w:rPr>
      </w:pPr>
    </w:p>
    <w:tbl>
      <w:tblPr>
        <w:tblW w:w="0" w:type="auto"/>
        <w:tblInd w:w="123" w:type="dxa"/>
        <w:tblCellMar>
          <w:left w:w="10" w:type="dxa"/>
          <w:right w:w="10" w:type="dxa"/>
        </w:tblCellMar>
        <w:tblLook w:val="0000"/>
      </w:tblPr>
      <w:tblGrid>
        <w:gridCol w:w="2475"/>
        <w:gridCol w:w="3847"/>
        <w:gridCol w:w="3805"/>
      </w:tblGrid>
      <w:tr w14:paraId="7C5D55A0"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5D15EF58" w14:textId="77777777">
            <w:pPr>
              <w:spacing w:line="276" w:lineRule="auto"/>
              <w:jc w:val="center"/>
            </w:pPr>
            <w:r>
              <w:rPr>
                <w:rFonts w:ascii="Cambria" w:eastAsia="Cambria" w:hAnsi="Cambria" w:cs="Cambria"/>
                <w:shd w:val="clear" w:color="auto" w:fill="FFFFFF"/>
              </w:rPr>
              <w:t>SKILL</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2D8BEB0C" w14:textId="77777777">
            <w:pPr>
              <w:spacing w:line="276" w:lineRule="auto"/>
              <w:jc w:val="center"/>
            </w:pPr>
            <w:r>
              <w:rPr>
                <w:rFonts w:ascii="Cambria" w:eastAsia="Cambria" w:hAnsi="Cambria" w:cs="Cambria"/>
                <w:shd w:val="clear" w:color="auto" w:fill="FFFFFF"/>
              </w:rPr>
              <w:t>EXPERIENCED</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6BC4EA4C" w14:textId="77777777">
            <w:pPr>
              <w:spacing w:line="276" w:lineRule="auto"/>
              <w:jc w:val="center"/>
            </w:pPr>
            <w:r>
              <w:rPr>
                <w:rFonts w:ascii="Cambria" w:eastAsia="Cambria" w:hAnsi="Cambria" w:cs="Cambria"/>
                <w:shd w:val="clear" w:color="auto" w:fill="FFFFFF"/>
              </w:rPr>
              <w:t>AWARENESS</w:t>
            </w:r>
          </w:p>
        </w:tc>
      </w:tr>
      <w:tr w14:paraId="38681FE7"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23AACA3F" w14:textId="77777777">
            <w:pPr>
              <w:spacing w:line="276" w:lineRule="auto"/>
            </w:pPr>
            <w:r>
              <w:rPr>
                <w:rFonts w:ascii="Cambria" w:eastAsia="Cambria" w:hAnsi="Cambria" w:cs="Cambria"/>
                <w:shd w:val="clear" w:color="auto" w:fill="FFFFFF"/>
              </w:rPr>
              <w:t>Big Data Technologies</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6A1D94BF" w14:textId="77777777">
            <w:pPr>
              <w:spacing w:line="276" w:lineRule="auto"/>
            </w:pPr>
            <w:r>
              <w:rPr>
                <w:rFonts w:ascii="Cambria" w:eastAsia="Cambria" w:hAnsi="Cambria" w:cs="Cambria"/>
                <w:shd w:val="clear" w:color="auto" w:fill="FFFFFF"/>
              </w:rPr>
              <w:t>Spark, HDFS, YARN, Map Reduce, Hive, Sql, AWS,</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0BE056A1" w14:textId="77777777">
            <w:pPr>
              <w:spacing w:line="276" w:lineRule="auto"/>
            </w:pPr>
            <w:r>
              <w:rPr>
                <w:rFonts w:ascii="Cambria" w:eastAsia="Cambria" w:hAnsi="Cambria" w:cs="Cambria"/>
                <w:shd w:val="clear" w:color="auto" w:fill="FFFFFF"/>
              </w:rPr>
              <w:t xml:space="preserve">Kafka Basic, Azure, GCP </w:t>
            </w:r>
          </w:p>
        </w:tc>
      </w:tr>
      <w:tr w14:paraId="3FC1D4FC"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0D9CAA5A" w14:textId="77777777">
            <w:pPr>
              <w:spacing w:line="276" w:lineRule="auto"/>
            </w:pPr>
            <w:r>
              <w:rPr>
                <w:rFonts w:ascii="Cambria" w:eastAsia="Cambria" w:hAnsi="Cambria" w:cs="Cambria"/>
                <w:shd w:val="clear" w:color="auto" w:fill="FFFFFF"/>
              </w:rPr>
              <w:t>No SQL DataBase</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4E3FF278" w14:textId="77777777">
            <w:pPr>
              <w:spacing w:line="276" w:lineRule="auto"/>
            </w:pPr>
            <w:r>
              <w:rPr>
                <w:rFonts w:ascii="Cambria" w:eastAsia="Cambria" w:hAnsi="Cambria" w:cs="Cambria"/>
                <w:shd w:val="clear" w:color="auto" w:fill="FFFFFF"/>
              </w:rPr>
              <w:t>HBase, Cassandra</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0645D325" w14:textId="77777777">
            <w:pPr>
              <w:spacing w:line="276" w:lineRule="auto"/>
              <w:rPr>
                <w:rFonts w:cs="Calibri"/>
              </w:rPr>
            </w:pPr>
          </w:p>
        </w:tc>
      </w:tr>
      <w:tr w14:paraId="12046F2A"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0A149746" w14:textId="77777777">
            <w:pPr>
              <w:spacing w:line="276" w:lineRule="auto"/>
            </w:pPr>
            <w:r>
              <w:rPr>
                <w:rFonts w:ascii="Cambria" w:eastAsia="Cambria" w:hAnsi="Cambria" w:cs="Cambria"/>
                <w:shd w:val="clear" w:color="auto" w:fill="FFFFFF"/>
              </w:rPr>
              <w:t>Languages</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52FC1618" w14:textId="77777777">
            <w:pPr>
              <w:spacing w:line="276" w:lineRule="auto"/>
            </w:pPr>
            <w:r>
              <w:rPr>
                <w:rFonts w:ascii="Cambria" w:eastAsia="Cambria" w:hAnsi="Cambria" w:cs="Cambria"/>
                <w:shd w:val="clear" w:color="auto" w:fill="FFFFFF"/>
              </w:rPr>
              <w:t>Java, Scala, Python, R, SQL</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2BE8835E" w14:textId="77777777">
            <w:pPr>
              <w:spacing w:line="276" w:lineRule="auto"/>
            </w:pPr>
            <w:r>
              <w:rPr>
                <w:rFonts w:ascii="Cambria" w:eastAsia="Cambria" w:hAnsi="Cambria" w:cs="Cambria"/>
                <w:shd w:val="clear" w:color="auto" w:fill="FFFFFF"/>
              </w:rPr>
              <w:t xml:space="preserve"> Shell Scripting</w:t>
            </w:r>
          </w:p>
        </w:tc>
      </w:tr>
      <w:tr w14:paraId="02AAC710"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4F2952B5" w14:textId="77777777">
            <w:pPr>
              <w:spacing w:line="276" w:lineRule="auto"/>
            </w:pPr>
            <w:r>
              <w:rPr>
                <w:rFonts w:ascii="Cambria" w:eastAsia="Cambria" w:hAnsi="Cambria" w:cs="Cambria"/>
                <w:shd w:val="clear" w:color="auto" w:fill="FFFFFF"/>
              </w:rPr>
              <w:t>Hadoop Distributions</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7F56C949" w14:textId="77777777">
            <w:pPr>
              <w:spacing w:line="276" w:lineRule="auto"/>
            </w:pPr>
            <w:r>
              <w:rPr>
                <w:rFonts w:ascii="Cambria" w:eastAsia="Cambria" w:hAnsi="Cambria" w:cs="Cambria"/>
                <w:shd w:val="clear" w:color="auto" w:fill="FFFFFF"/>
              </w:rPr>
              <w:t>Cloudera, Horton Work</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3F74E610" w14:textId="77777777">
            <w:pPr>
              <w:spacing w:line="276" w:lineRule="auto"/>
              <w:rPr>
                <w:rFonts w:cs="Calibri"/>
              </w:rPr>
            </w:pPr>
          </w:p>
        </w:tc>
      </w:tr>
      <w:tr w14:paraId="730CD4DC"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6CA35CB8" w14:textId="77777777">
            <w:pPr>
              <w:spacing w:line="276" w:lineRule="auto"/>
            </w:pPr>
            <w:r>
              <w:rPr>
                <w:rFonts w:ascii="Cambria" w:eastAsia="Cambria" w:hAnsi="Cambria" w:cs="Cambria"/>
                <w:shd w:val="clear" w:color="auto" w:fill="FFFFFF"/>
              </w:rPr>
              <w:t>Monitoring Tools</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5228E99E" w14:textId="77777777">
            <w:pPr>
              <w:spacing w:line="276" w:lineRule="auto"/>
            </w:pPr>
            <w:r>
              <w:rPr>
                <w:rFonts w:ascii="Cambria" w:eastAsia="Cambria" w:hAnsi="Cambria" w:cs="Cambria"/>
                <w:shd w:val="clear" w:color="auto" w:fill="FFFFFF"/>
              </w:rPr>
              <w:t>Dynatrace, Grafana,</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06973D06" w14:textId="77777777">
            <w:pPr>
              <w:spacing w:line="276" w:lineRule="auto"/>
              <w:rPr>
                <w:rFonts w:cs="Calibri"/>
              </w:rPr>
            </w:pPr>
          </w:p>
        </w:tc>
      </w:tr>
      <w:tr w14:paraId="5203AA69"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4E4EF947" w14:textId="77777777">
            <w:pPr>
              <w:spacing w:line="276" w:lineRule="auto"/>
            </w:pPr>
            <w:r>
              <w:rPr>
                <w:rFonts w:ascii="Cambria" w:eastAsia="Cambria" w:hAnsi="Cambria" w:cs="Cambria"/>
                <w:shd w:val="clear" w:color="auto" w:fill="FFFFFF"/>
              </w:rPr>
              <w:t>Methodologies</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46BDEE49" w14:textId="77777777">
            <w:pPr>
              <w:spacing w:line="276" w:lineRule="auto"/>
            </w:pPr>
            <w:r>
              <w:rPr>
                <w:rFonts w:ascii="Cambria" w:eastAsia="Cambria" w:hAnsi="Cambria" w:cs="Cambria"/>
                <w:shd w:val="clear" w:color="auto" w:fill="FFFFFF"/>
              </w:rPr>
              <w:t>Agile</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7F6B4A05" w14:textId="77777777">
            <w:pPr>
              <w:spacing w:line="276" w:lineRule="auto"/>
              <w:rPr>
                <w:rFonts w:cs="Calibri"/>
              </w:rPr>
            </w:pPr>
          </w:p>
        </w:tc>
      </w:tr>
      <w:tr w14:paraId="304BE10E"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71AD5D13" w14:textId="77777777">
            <w:pPr>
              <w:spacing w:line="276" w:lineRule="auto"/>
            </w:pPr>
            <w:r>
              <w:rPr>
                <w:rFonts w:ascii="Cambria" w:eastAsia="Cambria" w:hAnsi="Cambria" w:cs="Cambria"/>
                <w:color w:val="000000"/>
                <w:sz w:val="21"/>
                <w:shd w:val="clear" w:color="auto" w:fill="FFFFFF"/>
              </w:rPr>
              <w:t>Cloud Computing</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22D8A76D" w14:textId="77777777">
            <w:pPr>
              <w:spacing w:line="276" w:lineRule="auto"/>
            </w:pPr>
            <w:r>
              <w:rPr>
                <w:rFonts w:ascii="Cambria" w:eastAsia="Cambria" w:hAnsi="Cambria" w:cs="Cambria"/>
                <w:shd w:val="clear" w:color="auto" w:fill="FFFFFF"/>
              </w:rPr>
              <w:t>Amazon Cloud, GCP</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6C9BCE72" w14:textId="77777777">
            <w:pPr>
              <w:spacing w:line="276" w:lineRule="auto"/>
              <w:rPr>
                <w:rFonts w:cs="Calibri"/>
              </w:rPr>
            </w:pPr>
          </w:p>
        </w:tc>
      </w:tr>
      <w:tr w14:paraId="0CDE3E25"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6A059074" w14:textId="77777777">
            <w:pPr>
              <w:spacing w:line="276" w:lineRule="auto"/>
            </w:pPr>
            <w:r>
              <w:rPr>
                <w:rFonts w:ascii="Cambria" w:eastAsia="Cambria" w:hAnsi="Cambria" w:cs="Cambria"/>
                <w:shd w:val="clear" w:color="auto" w:fill="FFFFFF"/>
              </w:rPr>
              <w:t>Operating Systems</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72839F15" w14:textId="77777777">
            <w:pPr>
              <w:spacing w:line="276" w:lineRule="auto"/>
            </w:pPr>
            <w:r>
              <w:rPr>
                <w:rFonts w:ascii="Cambria" w:eastAsia="Cambria" w:hAnsi="Cambria" w:cs="Cambria"/>
                <w:shd w:val="clear" w:color="auto" w:fill="FFFFFF"/>
              </w:rPr>
              <w:t>Windows,</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3E7AECE1" w14:textId="77777777">
            <w:pPr>
              <w:spacing w:line="276" w:lineRule="auto"/>
            </w:pPr>
            <w:r>
              <w:rPr>
                <w:rFonts w:ascii="Cambria" w:eastAsia="Cambria" w:hAnsi="Cambria" w:cs="Cambria"/>
                <w:shd w:val="clear" w:color="auto" w:fill="FFFFFF"/>
              </w:rPr>
              <w:t>Linux</w:t>
            </w:r>
          </w:p>
        </w:tc>
      </w:tr>
      <w:tr w14:paraId="1A1AE284"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4502D314" w14:textId="77777777">
            <w:pPr>
              <w:spacing w:line="276" w:lineRule="auto"/>
            </w:pPr>
            <w:r>
              <w:rPr>
                <w:rFonts w:ascii="Cambria" w:eastAsia="Cambria" w:hAnsi="Cambria" w:cs="Cambria"/>
                <w:shd w:val="clear" w:color="auto" w:fill="FFFFFF"/>
              </w:rPr>
              <w:t>Web Technologies</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1868849A" w14:textId="77777777">
            <w:pPr>
              <w:spacing w:line="276" w:lineRule="auto"/>
              <w:rPr>
                <w:rFonts w:cs="Calibri"/>
              </w:rPr>
            </w:pP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7CB3D5B8" w14:textId="77777777">
            <w:pPr>
              <w:spacing w:line="276" w:lineRule="auto"/>
              <w:rPr>
                <w:rFonts w:cs="Calibri"/>
              </w:rPr>
            </w:pPr>
          </w:p>
        </w:tc>
      </w:tr>
      <w:tr w14:paraId="644DD45A"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1470A05F" w14:textId="77777777">
            <w:pPr>
              <w:spacing w:line="276" w:lineRule="auto"/>
            </w:pPr>
            <w:r>
              <w:rPr>
                <w:rFonts w:ascii="Cambria" w:eastAsia="Cambria" w:hAnsi="Cambria" w:cs="Cambria"/>
                <w:shd w:val="clear" w:color="auto" w:fill="FFFFFF"/>
              </w:rPr>
              <w:t xml:space="preserve">Databased </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3FC51BC0" w14:textId="77777777">
            <w:pPr>
              <w:spacing w:line="276" w:lineRule="auto"/>
            </w:pPr>
            <w:r>
              <w:rPr>
                <w:rFonts w:ascii="Cambria" w:eastAsia="Cambria" w:hAnsi="Cambria" w:cs="Cambria"/>
                <w:shd w:val="clear" w:color="auto" w:fill="FFFFFF"/>
              </w:rPr>
              <w:t>MySQL, Oracle, SQL, Hive</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07C67A48" w14:textId="77777777">
            <w:pPr>
              <w:spacing w:line="276" w:lineRule="auto"/>
              <w:rPr>
                <w:rFonts w:cs="Calibri"/>
              </w:rPr>
            </w:pPr>
          </w:p>
        </w:tc>
      </w:tr>
      <w:tr w14:paraId="693A0033"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18D86361" w14:textId="77777777">
            <w:pPr>
              <w:spacing w:line="276" w:lineRule="auto"/>
            </w:pPr>
            <w:r>
              <w:rPr>
                <w:rFonts w:ascii="Cambria" w:eastAsia="Cambria" w:hAnsi="Cambria" w:cs="Cambria"/>
                <w:shd w:val="clear" w:color="auto" w:fill="FFFFFF"/>
              </w:rPr>
              <w:t>FrameWorks</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40693C2E" w14:textId="77777777">
            <w:pPr>
              <w:spacing w:line="276" w:lineRule="auto"/>
            </w:pPr>
            <w:r>
              <w:rPr>
                <w:rFonts w:ascii="Cambria" w:eastAsia="Cambria" w:hAnsi="Cambria" w:cs="Cambria"/>
                <w:shd w:val="clear" w:color="auto" w:fill="FFFFFF"/>
              </w:rPr>
              <w:t xml:space="preserve">Spark, Hadoop, Hive, PySpark, sparkSql </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2036968A" w14:textId="77777777">
            <w:pPr>
              <w:spacing w:line="276" w:lineRule="auto"/>
              <w:rPr>
                <w:rFonts w:cs="Calibri"/>
              </w:rPr>
            </w:pPr>
            <w:r>
              <w:rPr>
                <w:rFonts w:ascii="Source Sans Pro" w:hAnsi="Source Sans Pro"/>
                <w:color w:val="222222"/>
                <w:sz w:val="27"/>
                <w:szCs w:val="27"/>
                <w:shd w:val="clear" w:color="auto" w:fill="FFFFFF"/>
              </w:rPr>
              <w:t>Flink </w:t>
            </w:r>
          </w:p>
        </w:tc>
      </w:tr>
      <w:tr w14:paraId="765996A4" w14:textId="77777777" w:rsidTr="004D3A0F">
        <w:tblPrEx>
          <w:tblW w:w="0" w:type="auto"/>
          <w:tblInd w:w="123" w:type="dxa"/>
          <w:tblCellMar>
            <w:left w:w="10" w:type="dxa"/>
            <w:right w:w="10" w:type="dxa"/>
          </w:tblCellMar>
          <w:tblLook w:val="0000"/>
        </w:tblPrEx>
        <w:tc>
          <w:tcPr>
            <w:tcW w:w="2479"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71269D16" w14:textId="77777777">
            <w:pPr>
              <w:spacing w:line="276" w:lineRule="auto"/>
              <w:rPr>
                <w:rFonts w:ascii="Cambria" w:eastAsia="Cambria" w:hAnsi="Cambria" w:cs="Cambria"/>
                <w:shd w:val="clear" w:color="auto" w:fill="FFFFFF"/>
              </w:rPr>
            </w:pPr>
            <w:r>
              <w:rPr>
                <w:rFonts w:ascii="Cambria" w:eastAsia="Cambria" w:hAnsi="Cambria" w:cs="Cambria"/>
                <w:shd w:val="clear" w:color="auto" w:fill="FFFFFF"/>
              </w:rPr>
              <w:t xml:space="preserve">Development Tool’s </w:t>
            </w:r>
          </w:p>
        </w:tc>
        <w:tc>
          <w:tcPr>
            <w:tcW w:w="3856" w:type="dxa"/>
            <w:tcBorders>
              <w:top w:val="single" w:sz="4" w:space="0" w:color="000001"/>
              <w:left w:val="single" w:sz="4" w:space="0" w:color="000001"/>
              <w:bottom w:val="single" w:sz="4" w:space="0" w:color="000001"/>
              <w:right w:val="single" w:sz="0" w:space="0" w:color="000000"/>
            </w:tcBorders>
            <w:shd w:val="clear" w:color="auto" w:fill="auto"/>
            <w:tcMar>
              <w:left w:w="46" w:type="dxa"/>
              <w:right w:w="46" w:type="dxa"/>
            </w:tcMar>
          </w:tcPr>
          <w:p w:rsidR="00AD3F69" w:rsidP="004D3A0F" w14:paraId="716538CB" w14:textId="77777777">
            <w:pPr>
              <w:spacing w:line="276" w:lineRule="auto"/>
              <w:rPr>
                <w:rFonts w:ascii="Cambria" w:eastAsia="Cambria" w:hAnsi="Cambria" w:cs="Cambria"/>
                <w:shd w:val="clear" w:color="auto" w:fill="FFFFFF"/>
              </w:rPr>
            </w:pPr>
            <w:r>
              <w:rPr>
                <w:rFonts w:ascii="Cambria" w:eastAsia="Cambria" w:hAnsi="Cambria" w:cs="Cambria"/>
                <w:shd w:val="clear" w:color="auto" w:fill="FFFFFF"/>
              </w:rPr>
              <w:t>Databricks, Idea IntelliJ, Eclipse</w:t>
            </w:r>
          </w:p>
        </w:tc>
        <w:tc>
          <w:tcPr>
            <w:tcW w:w="3815" w:type="dxa"/>
            <w:tcBorders>
              <w:top w:val="single" w:sz="4" w:space="0" w:color="000001"/>
              <w:left w:val="single" w:sz="4" w:space="0" w:color="000001"/>
              <w:bottom w:val="single" w:sz="4" w:space="0" w:color="000001"/>
              <w:right w:val="single" w:sz="4" w:space="0" w:color="000001"/>
            </w:tcBorders>
            <w:shd w:val="clear" w:color="auto" w:fill="auto"/>
            <w:tcMar>
              <w:left w:w="46" w:type="dxa"/>
              <w:right w:w="46" w:type="dxa"/>
            </w:tcMar>
          </w:tcPr>
          <w:p w:rsidR="00AD3F69" w:rsidP="004D3A0F" w14:paraId="5340C1D9" w14:textId="77777777">
            <w:pPr>
              <w:spacing w:line="276" w:lineRule="auto"/>
              <w:rPr>
                <w:rFonts w:ascii="Source Sans Pro" w:hAnsi="Source Sans Pro"/>
                <w:color w:val="222222"/>
                <w:sz w:val="27"/>
                <w:szCs w:val="27"/>
                <w:shd w:val="clear" w:color="auto" w:fill="FFFFFF"/>
              </w:rPr>
            </w:pPr>
          </w:p>
        </w:tc>
      </w:tr>
    </w:tbl>
    <w:p w:rsidR="00AD3F69" w:rsidP="00AD3F69" w14:paraId="5D4CD7BD" w14:textId="77777777"/>
    <w:p w:rsidR="00AD3F69" w:rsidP="00AD3F69" w14:paraId="67FD5249" w14:textId="77777777">
      <w:pPr>
        <w:pBdr>
          <w:bottom w:val="single" w:sz="4" w:space="1" w:color="00000A"/>
        </w:pBdr>
        <w:shd w:val="clear" w:color="FFFFFF" w:fill="BFBFBF"/>
        <w:ind w:right="-216"/>
      </w:pPr>
      <w:r>
        <w:rPr>
          <w:rFonts w:ascii="Cambria" w:hAnsi="Cambria" w:cs="Cambria"/>
          <w:b/>
          <w:bCs/>
          <w:color w:val="000000"/>
          <w:lang w:val="pt-BR"/>
        </w:rPr>
        <w:t>PROJECT PROFILE</w:t>
      </w:r>
    </w:p>
    <w:p w:rsidR="00AD3F69" w:rsidP="00AD3F69" w14:paraId="7C4AB88C" w14:textId="77777777"/>
    <w:p w:rsidR="00AD3F69" w:rsidRPr="007D2423" w:rsidP="00AD3F69" w14:paraId="62FBC6E7" w14:textId="69D8D6E8">
      <w:pPr>
        <w:rPr>
          <w:rFonts w:asciiTheme="majorHAnsi" w:hAnsiTheme="majorHAnsi"/>
          <w:b/>
          <w:bCs/>
        </w:rPr>
      </w:pPr>
      <w:r w:rsidRPr="007D2423">
        <w:rPr>
          <w:rStyle w:val="Emphasis"/>
          <w:rFonts w:asciiTheme="majorHAnsi" w:hAnsiTheme="majorHAnsi" w:cs="Arial"/>
          <w:b/>
          <w:bCs/>
          <w:i w:val="0"/>
          <w:iCs w:val="0"/>
          <w:color w:val="000000" w:themeColor="text1"/>
          <w:shd w:val="clear" w:color="auto" w:fill="FFFFFF"/>
        </w:rPr>
        <w:t>Lloyds</w:t>
      </w:r>
      <w:r w:rsidRPr="007D2423">
        <w:rPr>
          <w:rFonts w:asciiTheme="majorHAnsi" w:hAnsiTheme="majorHAnsi" w:cs="Arial"/>
          <w:b/>
          <w:bCs/>
          <w:color w:val="000000" w:themeColor="text1"/>
          <w:shd w:val="clear" w:color="auto" w:fill="FFFFFF"/>
        </w:rPr>
        <w:t> Bank</w:t>
      </w:r>
      <w:r w:rsidRPr="007D2423">
        <w:rPr>
          <w:rFonts w:asciiTheme="majorHAnsi" w:hAnsiTheme="majorHAnsi" w:cs="Arial"/>
          <w:b/>
          <w:bCs/>
          <w:color w:val="4D5156"/>
          <w:shd w:val="clear" w:color="auto" w:fill="FFFFFF"/>
        </w:rPr>
        <w:t> </w:t>
      </w:r>
    </w:p>
    <w:p w:rsidR="00AD3F69" w:rsidP="00AD3F69" w14:paraId="5996C0A1" w14:textId="34F20A5C">
      <w:r>
        <w:rPr>
          <w:rFonts w:ascii="Cambria" w:hAnsi="Cambria" w:cs="Cambria"/>
          <w:b/>
          <w:bCs/>
          <w:color w:val="000000"/>
          <w:u w:val="single"/>
        </w:rPr>
        <w:t>R</w:t>
      </w:r>
      <w:r w:rsidRPr="00AD3F69">
        <w:rPr>
          <w:rFonts w:ascii="Cambria" w:hAnsi="Cambria" w:cs="Cambria"/>
          <w:b/>
          <w:bCs/>
          <w:color w:val="000000"/>
          <w:u w:val="single"/>
        </w:rPr>
        <w:t xml:space="preserve">ealtime </w:t>
      </w:r>
      <w:r>
        <w:rPr>
          <w:rFonts w:ascii="Cambria" w:hAnsi="Cambria" w:cs="Cambria"/>
          <w:b/>
          <w:bCs/>
          <w:color w:val="000000"/>
          <w:u w:val="single"/>
        </w:rPr>
        <w:t>N</w:t>
      </w:r>
      <w:r w:rsidRPr="00AD3F69">
        <w:rPr>
          <w:rFonts w:ascii="Cambria" w:hAnsi="Cambria" w:cs="Cambria"/>
          <w:b/>
          <w:bCs/>
          <w:color w:val="000000"/>
          <w:u w:val="single"/>
        </w:rPr>
        <w:t>otification</w:t>
      </w:r>
      <w:r>
        <w:rPr>
          <w:rFonts w:ascii="Cambria" w:hAnsi="Cambria" w:cs="Cambria"/>
          <w:b/>
          <w:bCs/>
          <w:color w:val="000000"/>
          <w:u w:val="single"/>
        </w:rPr>
        <w:t xml:space="preserve"> (RTN)</w:t>
      </w:r>
    </w:p>
    <w:p w:rsidR="00AD3F69" w:rsidP="00AD3F69" w14:paraId="0768BE61" w14:textId="557176E7">
      <w:r>
        <w:rPr>
          <w:rFonts w:ascii="Cambria" w:hAnsi="Cambria" w:cs="Cambria"/>
          <w:b/>
          <w:bCs/>
          <w:color w:val="000000"/>
        </w:rPr>
        <w:t>Spark/</w:t>
      </w:r>
      <w:r>
        <w:rPr>
          <w:rFonts w:hAnsi="Cambria" w:cs="Cambria"/>
          <w:b/>
          <w:bCs/>
          <w:color w:val="000000"/>
        </w:rPr>
        <w:t>SCALA</w:t>
      </w:r>
      <w:r w:rsidR="00125ED9">
        <w:rPr>
          <w:rFonts w:hAnsi="Cambria" w:cs="Cambria"/>
          <w:b/>
          <w:bCs/>
          <w:color w:val="000000"/>
        </w:rPr>
        <w:t>/HDFS</w:t>
      </w:r>
      <w:r>
        <w:rPr>
          <w:rFonts w:ascii="Cambria" w:hAnsi="Cambria" w:cs="Cambria"/>
          <w:b/>
          <w:bCs/>
          <w:color w:val="000000"/>
        </w:rPr>
        <w:t>/HIVE/SQL/</w:t>
      </w:r>
      <w:r>
        <w:rPr>
          <w:rFonts w:ascii="Cambria" w:hAnsi="Cambria" w:cs="Cambria"/>
          <w:b/>
          <w:bCs/>
          <w:color w:val="000000"/>
          <w:sz w:val="24"/>
          <w:szCs w:val="24"/>
        </w:rPr>
        <w:t>Cloudera</w:t>
      </w:r>
      <w:r>
        <w:rPr>
          <w:rFonts w:hAnsi="Cambria" w:cs="Cambria"/>
          <w:b/>
          <w:bCs/>
          <w:color w:val="000000"/>
          <w:sz w:val="24"/>
          <w:szCs w:val="24"/>
        </w:rPr>
        <w:t>/AWS</w:t>
      </w:r>
    </w:p>
    <w:p w:rsidR="00AD3F69" w:rsidP="00AD3F69" w14:paraId="585C3334" w14:textId="77777777"/>
    <w:p w:rsidR="00AD3F69" w:rsidP="00AD3F69" w14:paraId="642532EC" w14:textId="77777777">
      <w:pPr>
        <w:pBdr>
          <w:bottom w:val="single" w:sz="4" w:space="1" w:color="00000A"/>
        </w:pBdr>
        <w:shd w:val="clear" w:color="FFFFFF" w:fill="BFBFBF"/>
        <w:ind w:right="-216"/>
      </w:pPr>
      <w:r>
        <w:rPr>
          <w:rFonts w:ascii="Cambria" w:hAnsi="Cambria" w:cs="Cambria"/>
          <w:b/>
          <w:bCs/>
          <w:lang w:val="pt-BR"/>
        </w:rPr>
        <w:t>ENVIRONMENT:</w:t>
      </w:r>
    </w:p>
    <w:p w:rsidR="00AD3F69" w:rsidP="00AD3F69" w14:paraId="021F6A32" w14:textId="77777777"/>
    <w:p w:rsidR="00125ED9" w:rsidRPr="00125ED9" w:rsidP="00125ED9" w14:paraId="7B2C9AA7" w14:textId="55089223">
      <w:pPr>
        <w:pStyle w:val="ListParagraph"/>
        <w:numPr>
          <w:ilvl w:val="0"/>
          <w:numId w:val="12"/>
        </w:numPr>
        <w:suppressAutoHyphens/>
        <w:spacing w:before="100"/>
        <w:rPr>
          <w:sz w:val="24"/>
          <w:szCs w:val="24"/>
        </w:rPr>
      </w:pPr>
      <w:r>
        <w:rPr>
          <w:rFonts w:ascii="Cambria" w:hAnsi="Cambria" w:cs="Cambria"/>
          <w:color w:val="000000"/>
          <w:sz w:val="24"/>
          <w:szCs w:val="24"/>
          <w:highlight w:val="white"/>
        </w:rPr>
        <w:t>HDFS, SparkSql, Spark Core, Spark Streaming, Hive, Aws, Scala, Kafka, HBase, Jenkins, GitHub, SQL</w:t>
      </w:r>
      <w:r>
        <w:rPr>
          <w:rFonts w:ascii="Cambria" w:hAnsi="Cambria" w:cs="Cambria"/>
          <w:color w:val="000000"/>
          <w:sz w:val="24"/>
          <w:szCs w:val="24"/>
        </w:rPr>
        <w:t xml:space="preserve">, TextFile, </w:t>
      </w:r>
      <w:r w:rsidRPr="00125ED9">
        <w:rPr>
          <w:rFonts w:asciiTheme="majorHAnsi" w:hAnsiTheme="majorHAnsi" w:cs="Open Sans"/>
          <w:color w:val="444444"/>
          <w:shd w:val="clear" w:color="auto" w:fill="FFFFFF"/>
        </w:rPr>
        <w:t>Parquet</w:t>
      </w:r>
      <w:r>
        <w:rPr>
          <w:rFonts w:ascii="Cambria" w:hAnsi="Cambria" w:cs="Cambria"/>
          <w:color w:val="000000"/>
          <w:sz w:val="24"/>
          <w:szCs w:val="24"/>
        </w:rPr>
        <w:t>.</w:t>
      </w:r>
    </w:p>
    <w:p w:rsidR="00AD3F69" w:rsidP="00125ED9" w14:paraId="0A39A735" w14:textId="5A940264">
      <w:pPr>
        <w:pStyle w:val="ListParagraph"/>
        <w:spacing w:before="100"/>
      </w:pPr>
    </w:p>
    <w:p w:rsidR="00AD3F69" w:rsidP="00AD3F69" w14:paraId="60D041B8" w14:textId="77777777">
      <w:pPr>
        <w:spacing w:before="100"/>
        <w:ind w:left="720"/>
      </w:pPr>
      <w:r>
        <w:rPr>
          <w:rFonts w:ascii="Cambria" w:eastAsia="Cambria" w:hAnsi="Cambria" w:cs="Cambria"/>
          <w:color w:val="000000"/>
          <w:sz w:val="24"/>
          <w:szCs w:val="24"/>
          <w:highlight w:val="white"/>
        </w:rPr>
        <w:t xml:space="preserve"> </w:t>
      </w:r>
    </w:p>
    <w:p w:rsidR="00AD3F69" w:rsidP="00AD3F69" w14:paraId="307619C9" w14:textId="77777777">
      <w:pPr>
        <w:pBdr>
          <w:bottom w:val="single" w:sz="4" w:space="1" w:color="00000A"/>
        </w:pBdr>
        <w:shd w:val="clear" w:color="FFFFFF" w:fill="BFBFBF"/>
        <w:ind w:right="-216"/>
      </w:pPr>
      <w:r>
        <w:rPr>
          <w:rFonts w:ascii="Cambria" w:hAnsi="Cambria" w:cs="Cambria"/>
          <w:b/>
          <w:bCs/>
        </w:rPr>
        <w:t>ABSTRACTION:</w:t>
      </w:r>
    </w:p>
    <w:p w:rsidR="00AD3F69" w:rsidP="00AD3F69" w14:paraId="3DC7F86E" w14:textId="77777777"/>
    <w:p w:rsidR="00E63010" w:rsidRPr="00E63010" w:rsidP="00E63010" w14:paraId="5A57AAC3" w14:textId="36E79812">
      <w:pPr>
        <w:tabs>
          <w:tab w:val="left" w:pos="180"/>
        </w:tabs>
        <w:ind w:left="360"/>
        <w:rPr>
          <w:rFonts w:cs="Times New Roman"/>
          <w:sz w:val="24"/>
          <w:szCs w:val="24"/>
        </w:rPr>
      </w:pPr>
      <w:r>
        <w:rPr>
          <w:rFonts w:cs="Times New Roman"/>
          <w:sz w:val="24"/>
          <w:szCs w:val="24"/>
        </w:rPr>
        <w:t>LLOYDS BANK</w:t>
      </w:r>
      <w:r w:rsidR="00AD3F69">
        <w:rPr>
          <w:rFonts w:cs="Times New Roman"/>
          <w:sz w:val="24"/>
          <w:szCs w:val="24"/>
        </w:rPr>
        <w:t xml:space="preserve"> is a multinational Bank setup by U</w:t>
      </w:r>
      <w:r>
        <w:rPr>
          <w:rFonts w:cs="Times New Roman"/>
          <w:sz w:val="24"/>
          <w:szCs w:val="24"/>
        </w:rPr>
        <w:t>K</w:t>
      </w:r>
      <w:r w:rsidR="00AD3F69">
        <w:rPr>
          <w:rFonts w:cs="Times New Roman"/>
          <w:sz w:val="24"/>
          <w:szCs w:val="24"/>
        </w:rPr>
        <w:t xml:space="preserve"> Government &amp; this project is to decommission the existing</w:t>
      </w:r>
      <w:r w:rsidRPr="00E63010">
        <w:t xml:space="preserve"> </w:t>
      </w:r>
      <w:r w:rsidRPr="00E63010">
        <w:rPr>
          <w:rFonts w:cs="Times New Roman"/>
          <w:sz w:val="24"/>
          <w:szCs w:val="24"/>
        </w:rPr>
        <w:t>Real-time notifications work by sending clickable prompts to a browser or mobile app that notify or alert users about activity related to the app, like subscription notification, or a flash sale.</w:t>
      </w:r>
    </w:p>
    <w:p w:rsidR="00AD3F69" w:rsidP="00E63010" w14:paraId="3B926795" w14:textId="3DBA0D5C">
      <w:pPr>
        <w:tabs>
          <w:tab w:val="left" w:pos="180"/>
        </w:tabs>
        <w:ind w:left="360"/>
      </w:pPr>
      <w:r w:rsidRPr="00E63010">
        <w:rPr>
          <w:rFonts w:cs="Times New Roman"/>
          <w:sz w:val="24"/>
          <w:szCs w:val="24"/>
        </w:rPr>
        <w:t>Push notifications can either be a pop-up message displayed on the browser or a text message sent to the user. When the user taps/click the notification message, they will be redirected to the website or launch the app</w:t>
      </w:r>
      <w:r>
        <w:rPr>
          <w:rFonts w:cs="Times New Roman"/>
          <w:sz w:val="24"/>
          <w:szCs w:val="24"/>
        </w:rPr>
        <w:t>.</w:t>
      </w:r>
    </w:p>
    <w:p w:rsidR="00E63010" w:rsidP="00E63010" w14:paraId="77F0962D" w14:textId="77777777">
      <w:pPr>
        <w:pStyle w:val="ListParagraph"/>
        <w:suppressAutoHyphens/>
        <w:spacing w:before="100"/>
        <w:ind w:left="360"/>
        <w:rPr>
          <w:rFonts w:ascii="Cambria" w:hAnsi="Cambria"/>
          <w:sz w:val="24"/>
          <w:szCs w:val="24"/>
        </w:rPr>
      </w:pPr>
    </w:p>
    <w:p w:rsidR="00E63010" w:rsidP="00E63010" w14:paraId="63BE4324" w14:textId="77777777">
      <w:pPr>
        <w:pBdr>
          <w:bottom w:val="single" w:sz="4" w:space="1" w:color="00000A"/>
        </w:pBdr>
        <w:shd w:val="clear" w:color="auto" w:fill="BFBFBF"/>
        <w:ind w:right="-216"/>
        <w:rPr>
          <w:rFonts w:cs="Times New Roman"/>
          <w:b/>
        </w:rPr>
      </w:pPr>
      <w:r>
        <w:rPr>
          <w:rFonts w:ascii="Cambria" w:hAnsi="Cambria" w:cs="Cambria"/>
          <w:b/>
          <w:color w:val="000000"/>
          <w:lang w:val="pt-BR"/>
        </w:rPr>
        <w:t>RESPONSIBILITIES:</w:t>
      </w:r>
    </w:p>
    <w:p w:rsidR="00E63010" w:rsidRPr="00E63010" w:rsidP="00E63010" w14:paraId="7CEB8E16" w14:textId="77777777">
      <w:pPr>
        <w:pStyle w:val="ListParagraph"/>
        <w:numPr>
          <w:ilvl w:val="0"/>
          <w:numId w:val="5"/>
        </w:numPr>
        <w:suppressAutoHyphens/>
        <w:spacing w:before="100"/>
        <w:ind w:left="360"/>
        <w:rPr>
          <w:rFonts w:ascii="Cambria" w:hAnsi="Cambria"/>
          <w:sz w:val="24"/>
          <w:szCs w:val="24"/>
        </w:rPr>
      </w:pPr>
      <w:r>
        <w:rPr>
          <w:rFonts w:ascii="Cambria" w:hAnsi="Cambria"/>
          <w:sz w:val="24"/>
          <w:szCs w:val="24"/>
          <w:shd w:val="clear" w:color="auto" w:fill="FFFFFF"/>
        </w:rPr>
        <w:t xml:space="preserve">Working on Big Data infrastructure for batch processing as well as real-time processing. </w:t>
      </w:r>
    </w:p>
    <w:p w:rsidR="00E63010" w:rsidRPr="00E63010" w:rsidP="00E63010" w14:paraId="1522B397" w14:textId="6F5076D4">
      <w:pPr>
        <w:pStyle w:val="ListParagraph"/>
        <w:numPr>
          <w:ilvl w:val="0"/>
          <w:numId w:val="5"/>
        </w:numPr>
        <w:suppressAutoHyphens/>
        <w:spacing w:before="100"/>
        <w:ind w:left="360"/>
        <w:rPr>
          <w:rStyle w:val="Strong"/>
          <w:rFonts w:ascii="Cambria" w:hAnsi="Cambria"/>
          <w:b w:val="0"/>
          <w:bCs w:val="0"/>
          <w:sz w:val="24"/>
          <w:szCs w:val="24"/>
        </w:rPr>
      </w:pPr>
      <w:r>
        <w:rPr>
          <w:rFonts w:ascii="Cambria" w:hAnsi="Cambria"/>
          <w:sz w:val="24"/>
          <w:szCs w:val="24"/>
          <w:shd w:val="clear" w:color="auto" w:fill="FFFFFF"/>
        </w:rPr>
        <w:t>Responsible for building scalable distributed data solutions using </w:t>
      </w:r>
      <w:r>
        <w:rPr>
          <w:rStyle w:val="Strong"/>
          <w:rFonts w:ascii="Cambria" w:hAnsi="Cambria"/>
          <w:b w:val="0"/>
          <w:color w:val="000000"/>
          <w:sz w:val="24"/>
          <w:szCs w:val="24"/>
          <w:shd w:val="clear" w:color="auto" w:fill="FFFFFF"/>
        </w:rPr>
        <w:t>Spark and Kafka</w:t>
      </w:r>
      <w:r>
        <w:rPr>
          <w:rStyle w:val="Strong"/>
          <w:rFonts w:ascii="Cambria" w:hAnsi="Cambria"/>
          <w:color w:val="000000"/>
          <w:sz w:val="24"/>
          <w:szCs w:val="24"/>
          <w:shd w:val="clear" w:color="auto" w:fill="FFFFFF"/>
        </w:rPr>
        <w:t>.</w:t>
      </w:r>
    </w:p>
    <w:p w:rsidR="00E63010" w:rsidRPr="00E63010" w:rsidP="00E63010" w14:paraId="4792469F" w14:textId="423F3BA6">
      <w:pPr>
        <w:pStyle w:val="ListParagraph"/>
        <w:numPr>
          <w:ilvl w:val="0"/>
          <w:numId w:val="5"/>
        </w:numPr>
        <w:suppressAutoHyphens/>
        <w:spacing w:before="100"/>
        <w:ind w:left="360"/>
        <w:rPr>
          <w:rFonts w:asciiTheme="majorHAnsi" w:hAnsiTheme="majorHAnsi"/>
        </w:rPr>
      </w:pPr>
      <w:r w:rsidRPr="00E63010">
        <w:rPr>
          <w:rFonts w:asciiTheme="majorHAnsi" w:hAnsiTheme="majorHAnsi" w:cs="Courier New"/>
          <w:color w:val="000000"/>
        </w:rPr>
        <w:t>Used Spark API over Hortonworks Hadoop YARN to perform analytics on data in Hive</w:t>
      </w:r>
      <w:r>
        <w:rPr>
          <w:rFonts w:asciiTheme="majorHAnsi" w:hAnsiTheme="majorHAnsi" w:cs="Courier New"/>
          <w:color w:val="000000"/>
        </w:rPr>
        <w:t>.</w:t>
      </w:r>
    </w:p>
    <w:p w:rsidR="00E63010" w:rsidRPr="00E63010" w:rsidP="00E63010" w14:paraId="45C002D5" w14:textId="1CDAE918">
      <w:pPr>
        <w:pStyle w:val="ListParagraph"/>
        <w:numPr>
          <w:ilvl w:val="0"/>
          <w:numId w:val="5"/>
        </w:numPr>
        <w:suppressAutoHyphens/>
        <w:spacing w:before="100"/>
        <w:ind w:left="360"/>
        <w:rPr>
          <w:rFonts w:asciiTheme="majorHAnsi" w:hAnsiTheme="majorHAnsi"/>
        </w:rPr>
      </w:pPr>
      <w:r w:rsidRPr="00E63010">
        <w:rPr>
          <w:rFonts w:asciiTheme="majorHAnsi" w:hAnsiTheme="majorHAnsi" w:cs="Courier New"/>
          <w:color w:val="000000"/>
        </w:rPr>
        <w:t>Implemented Spark using Scala and SparkSql for faster testing and processing of data.</w:t>
      </w:r>
    </w:p>
    <w:p w:rsidR="00E63010" w:rsidRPr="00E63010" w:rsidP="00E63010" w14:paraId="78442CCB" w14:textId="458C0EC7">
      <w:pPr>
        <w:pStyle w:val="ListParagraph"/>
        <w:numPr>
          <w:ilvl w:val="0"/>
          <w:numId w:val="5"/>
        </w:numPr>
        <w:suppressAutoHyphens/>
        <w:spacing w:before="100"/>
        <w:ind w:left="360"/>
        <w:rPr>
          <w:rFonts w:asciiTheme="majorHAnsi" w:hAnsiTheme="majorHAnsi"/>
        </w:rPr>
      </w:pPr>
      <w:r w:rsidRPr="00E63010">
        <w:rPr>
          <w:rFonts w:asciiTheme="majorHAnsi" w:hAnsiTheme="majorHAnsi" w:cs="Courier New"/>
          <w:color w:val="000000"/>
        </w:rPr>
        <w:t>Involved in Business requirement gathering, Technical Design Documents, Business use cases and Data mapping.</w:t>
      </w:r>
    </w:p>
    <w:p w:rsidR="00E63010" w:rsidRPr="005E69CF" w:rsidP="00E63010" w14:paraId="788F9870" w14:textId="218CFF0E">
      <w:pPr>
        <w:pStyle w:val="ListParagraph"/>
        <w:numPr>
          <w:ilvl w:val="0"/>
          <w:numId w:val="5"/>
        </w:numPr>
        <w:suppressAutoHyphens/>
        <w:spacing w:before="100"/>
        <w:ind w:left="360"/>
        <w:rPr>
          <w:rFonts w:asciiTheme="majorHAnsi" w:hAnsiTheme="majorHAnsi"/>
        </w:rPr>
      </w:pPr>
      <w:r w:rsidRPr="005E69CF">
        <w:rPr>
          <w:rFonts w:asciiTheme="majorHAnsi" w:hAnsiTheme="majorHAnsi" w:cs="Courier New"/>
          <w:color w:val="000000"/>
        </w:rPr>
        <w:t>Gathered requirements for the creation of Data Flow processes for the Spark packages.</w:t>
      </w:r>
    </w:p>
    <w:p w:rsidR="00E63010" w:rsidRPr="005E69CF" w:rsidP="00E63010" w14:paraId="54CA0193" w14:textId="4B1D5C8B">
      <w:pPr>
        <w:pStyle w:val="ListParagraph"/>
        <w:numPr>
          <w:ilvl w:val="0"/>
          <w:numId w:val="5"/>
        </w:numPr>
        <w:suppressAutoHyphens/>
        <w:spacing w:before="100"/>
        <w:ind w:left="360"/>
        <w:rPr>
          <w:rFonts w:asciiTheme="majorHAnsi" w:hAnsiTheme="majorHAnsi"/>
        </w:rPr>
      </w:pPr>
      <w:r w:rsidRPr="005E69CF">
        <w:rPr>
          <w:rFonts w:asciiTheme="majorHAnsi" w:hAnsiTheme="majorHAnsi" w:cs="Courier New"/>
          <w:color w:val="000000"/>
        </w:rPr>
        <w:t>Designed and created Hive external tables using shared meta-store instead of derby with partitioning,</w:t>
      </w:r>
      <w:r w:rsidRPr="005E69CF" w:rsidR="005E69CF">
        <w:rPr>
          <w:rFonts w:asciiTheme="majorHAnsi" w:hAnsiTheme="majorHAnsi" w:cs="Courier New"/>
          <w:color w:val="000000"/>
        </w:rPr>
        <w:t xml:space="preserve"> </w:t>
      </w:r>
      <w:r w:rsidRPr="005E69CF">
        <w:rPr>
          <w:rFonts w:asciiTheme="majorHAnsi" w:hAnsiTheme="majorHAnsi" w:cs="Courier New"/>
          <w:color w:val="000000"/>
        </w:rPr>
        <w:t>dynamic partitioning.</w:t>
      </w:r>
    </w:p>
    <w:p w:rsidR="00E63010" w:rsidRPr="005E69CF" w:rsidP="00E63010" w14:paraId="7DE98445" w14:textId="6071D920">
      <w:pPr>
        <w:pStyle w:val="ListParagraph"/>
        <w:numPr>
          <w:ilvl w:val="0"/>
          <w:numId w:val="5"/>
        </w:numPr>
        <w:suppressAutoHyphens/>
        <w:spacing w:before="100"/>
        <w:ind w:left="360"/>
        <w:rPr>
          <w:rFonts w:asciiTheme="majorHAnsi" w:hAnsiTheme="majorHAnsi"/>
        </w:rPr>
      </w:pPr>
      <w:r w:rsidRPr="005E69CF">
        <w:rPr>
          <w:rFonts w:asciiTheme="majorHAnsi" w:hAnsiTheme="majorHAnsi" w:cs="Courier New"/>
          <w:color w:val="000000"/>
        </w:rPr>
        <w:t>Used Impala for querying HDFS data to achieve better performance.</w:t>
      </w:r>
    </w:p>
    <w:p w:rsidR="005E69CF" w:rsidRPr="005E69CF" w:rsidP="00E63010" w14:paraId="2F4A0B52" w14:textId="4FCE0710">
      <w:pPr>
        <w:pStyle w:val="ListParagraph"/>
        <w:numPr>
          <w:ilvl w:val="0"/>
          <w:numId w:val="5"/>
        </w:numPr>
        <w:suppressAutoHyphens/>
        <w:spacing w:before="100"/>
        <w:ind w:left="360"/>
        <w:rPr>
          <w:rFonts w:asciiTheme="majorHAnsi" w:hAnsiTheme="majorHAnsi"/>
        </w:rPr>
      </w:pPr>
      <w:r w:rsidRPr="005E69CF">
        <w:rPr>
          <w:rFonts w:asciiTheme="majorHAnsi" w:hAnsiTheme="majorHAnsi" w:cs="Courier New"/>
          <w:color w:val="000000"/>
        </w:rPr>
        <w:t>Involved on installation, configuration, development, maintenance, administration and upgrade.</w:t>
      </w:r>
    </w:p>
    <w:p w:rsidR="005E69CF" w:rsidRPr="005E69CF" w:rsidP="00E63010" w14:paraId="30A1D2B6" w14:textId="11146F39">
      <w:pPr>
        <w:pStyle w:val="ListParagraph"/>
        <w:numPr>
          <w:ilvl w:val="0"/>
          <w:numId w:val="5"/>
        </w:numPr>
        <w:suppressAutoHyphens/>
        <w:spacing w:before="100"/>
        <w:ind w:left="360"/>
        <w:rPr>
          <w:rFonts w:asciiTheme="majorHAnsi" w:hAnsiTheme="majorHAnsi"/>
        </w:rPr>
      </w:pPr>
      <w:r w:rsidRPr="005E69CF">
        <w:rPr>
          <w:rFonts w:asciiTheme="majorHAnsi" w:hAnsiTheme="majorHAnsi" w:cs="Courier New"/>
          <w:color w:val="000000"/>
        </w:rPr>
        <w:t>Imported the data from different sources like Hive, Realtime source into Spark RDD.</w:t>
      </w:r>
    </w:p>
    <w:p w:rsidR="005E69CF" w:rsidRPr="005E69CF" w:rsidP="00E63010" w14:paraId="68FD89BE" w14:textId="2839FF12">
      <w:pPr>
        <w:pStyle w:val="ListParagraph"/>
        <w:numPr>
          <w:ilvl w:val="0"/>
          <w:numId w:val="5"/>
        </w:numPr>
        <w:suppressAutoHyphens/>
        <w:spacing w:before="100"/>
        <w:ind w:left="360"/>
        <w:rPr>
          <w:rFonts w:asciiTheme="majorHAnsi" w:hAnsiTheme="majorHAnsi"/>
        </w:rPr>
      </w:pPr>
      <w:r w:rsidRPr="005E69CF">
        <w:rPr>
          <w:rFonts w:asciiTheme="majorHAnsi" w:hAnsiTheme="majorHAnsi" w:cs="Courier New"/>
          <w:color w:val="000000"/>
        </w:rPr>
        <w:t>Experience data processing like collecting, aggregating, moving from various sources using Spark and Kafka.</w:t>
      </w:r>
    </w:p>
    <w:p w:rsidR="00AD3F69" w:rsidRPr="0006394C" w:rsidP="0006394C" w14:paraId="08BBED06" w14:textId="05A1F062">
      <w:pPr>
        <w:pStyle w:val="ListParagraph"/>
        <w:numPr>
          <w:ilvl w:val="0"/>
          <w:numId w:val="5"/>
        </w:numPr>
        <w:suppressAutoHyphens/>
        <w:spacing w:before="100"/>
        <w:ind w:left="360"/>
        <w:rPr>
          <w:rFonts w:asciiTheme="majorHAnsi" w:hAnsiTheme="majorHAnsi"/>
        </w:rPr>
      </w:pPr>
      <w:r w:rsidRPr="005E69CF">
        <w:rPr>
          <w:rFonts w:asciiTheme="majorHAnsi" w:hAnsiTheme="majorHAnsi" w:cs="Courier New"/>
          <w:color w:val="000000"/>
        </w:rPr>
        <w:t>Imported required tables from RDBMS to HDFS using Spark and also used Kafka to get real time streaming of data into HBase.</w:t>
      </w:r>
    </w:p>
    <w:p w:rsidR="00AD3F69" w14:paraId="620D6049" w14:textId="77777777"/>
    <w:p w:rsidR="00B527C9" w14:paraId="0660E99F" w14:textId="77777777">
      <w:pPr>
        <w:pBdr>
          <w:bottom w:val="single" w:sz="4" w:space="1" w:color="00000A"/>
        </w:pBdr>
        <w:shd w:val="clear" w:color="FFFFFF" w:fill="BFBFBF"/>
        <w:ind w:right="-216"/>
      </w:pPr>
      <w:r>
        <w:rPr>
          <w:rFonts w:ascii="Cambria" w:hAnsi="Cambria" w:cs="Cambria"/>
          <w:b/>
          <w:bCs/>
          <w:color w:val="000000"/>
          <w:lang w:val="pt-BR"/>
        </w:rPr>
        <w:t>PROJECT PROFILE</w:t>
      </w:r>
    </w:p>
    <w:p w:rsidR="00B527C9" w14:paraId="4EEF35D4" w14:textId="77777777"/>
    <w:p w:rsidR="00B527C9" w14:paraId="49F0E147" w14:textId="77777777">
      <w:r>
        <w:rPr>
          <w:rFonts w:ascii="Cambria" w:hAnsi="Cambria" w:cs="Cambria"/>
          <w:b/>
          <w:bCs/>
          <w:color w:val="000000"/>
          <w:u w:val="single"/>
        </w:rPr>
        <w:t xml:space="preserve">JPMC CCB </w:t>
      </w:r>
      <w:r>
        <w:rPr>
          <w:rFonts w:hAnsi="Cambria" w:cs="Cambria"/>
          <w:b/>
          <w:bCs/>
          <w:color w:val="000000"/>
          <w:u w:val="single"/>
        </w:rPr>
        <w:t>OPT UCBRF MODERNIZATIO</w:t>
      </w:r>
    </w:p>
    <w:p w:rsidR="00B527C9" w14:paraId="38FF43C6" w14:textId="77777777">
      <w:r>
        <w:rPr>
          <w:rFonts w:ascii="Cambria" w:hAnsi="Cambria" w:cs="Cambria"/>
          <w:b/>
          <w:bCs/>
          <w:color w:val="000000"/>
        </w:rPr>
        <w:t>Spark/Hdfs/</w:t>
      </w:r>
      <w:r>
        <w:rPr>
          <w:rFonts w:hAnsi="Cambria" w:cs="Cambria"/>
          <w:b/>
          <w:bCs/>
          <w:color w:val="000000"/>
        </w:rPr>
        <w:t>SCALA</w:t>
      </w:r>
      <w:r>
        <w:rPr>
          <w:rFonts w:ascii="Cambria" w:hAnsi="Cambria" w:cs="Cambria"/>
          <w:b/>
          <w:bCs/>
          <w:color w:val="000000"/>
        </w:rPr>
        <w:t>/HIVE/SQL/</w:t>
      </w:r>
      <w:r>
        <w:rPr>
          <w:rFonts w:ascii="Cambria" w:hAnsi="Cambria" w:cs="Cambria"/>
          <w:b/>
          <w:bCs/>
          <w:color w:val="000000"/>
          <w:sz w:val="24"/>
          <w:szCs w:val="24"/>
        </w:rPr>
        <w:t>Cloudera</w:t>
      </w:r>
      <w:r>
        <w:rPr>
          <w:rFonts w:hAnsi="Cambria" w:cs="Cambria"/>
          <w:b/>
          <w:bCs/>
          <w:color w:val="000000"/>
          <w:sz w:val="24"/>
          <w:szCs w:val="24"/>
        </w:rPr>
        <w:t>/AWS</w:t>
      </w:r>
    </w:p>
    <w:p w:rsidR="00B527C9" w14:paraId="33D7DABF" w14:textId="77777777"/>
    <w:p w:rsidR="00B527C9" w14:paraId="7AEFA6BA" w14:textId="77777777">
      <w:pPr>
        <w:pBdr>
          <w:bottom w:val="single" w:sz="4" w:space="1" w:color="00000A"/>
        </w:pBdr>
        <w:shd w:val="clear" w:color="FFFFFF" w:fill="BFBFBF"/>
        <w:ind w:right="-216"/>
      </w:pPr>
      <w:r>
        <w:rPr>
          <w:rFonts w:ascii="Cambria" w:hAnsi="Cambria" w:cs="Cambria"/>
          <w:b/>
          <w:bCs/>
          <w:lang w:val="pt-BR"/>
        </w:rPr>
        <w:t>ENVIRONMENT:</w:t>
      </w:r>
    </w:p>
    <w:p w:rsidR="00B527C9" w14:paraId="56DC2980" w14:textId="77777777"/>
    <w:p w:rsidR="00B527C9" w:rsidRPr="00125ED9" w:rsidP="00125ED9" w14:paraId="0D91D750" w14:textId="6E141014">
      <w:pPr>
        <w:pStyle w:val="ListParagraph"/>
        <w:numPr>
          <w:ilvl w:val="0"/>
          <w:numId w:val="12"/>
        </w:numPr>
        <w:spacing w:before="100"/>
      </w:pPr>
      <w:r>
        <w:rPr>
          <w:rFonts w:ascii="Cambria" w:hAnsi="Cambria" w:cs="Cambria"/>
          <w:color w:val="000000"/>
          <w:sz w:val="24"/>
          <w:szCs w:val="24"/>
          <w:highlight w:val="white"/>
        </w:rPr>
        <w:t xml:space="preserve">HDFS, Hive, Spark Core, Spark SQL, Cloudera, </w:t>
      </w:r>
      <w:r>
        <w:rPr>
          <w:rFonts w:hAnsi="Cambria" w:cs="Cambria"/>
          <w:color w:val="000000"/>
          <w:sz w:val="24"/>
          <w:szCs w:val="24"/>
          <w:highlight w:val="white"/>
        </w:rPr>
        <w:t>Scala,</w:t>
      </w:r>
      <w:r>
        <w:rPr>
          <w:rFonts w:ascii="Cambria" w:hAnsi="Cambria" w:cs="Cambria"/>
          <w:color w:val="000000"/>
          <w:sz w:val="24"/>
          <w:szCs w:val="24"/>
          <w:highlight w:val="white"/>
        </w:rPr>
        <w:t xml:space="preserve"> AWS, Jenkins, GitHub</w:t>
      </w:r>
      <w:r>
        <w:rPr>
          <w:rFonts w:ascii="Cambria" w:hAnsi="Cambria" w:cs="Cambria"/>
          <w:color w:val="000000"/>
          <w:sz w:val="24"/>
          <w:szCs w:val="24"/>
        </w:rPr>
        <w:t>.</w:t>
      </w:r>
    </w:p>
    <w:p w:rsidR="00125ED9" w:rsidP="00125ED9" w14:paraId="7CF184FE" w14:textId="77777777">
      <w:pPr>
        <w:pStyle w:val="ListParagraph"/>
        <w:spacing w:before="100"/>
      </w:pPr>
    </w:p>
    <w:p w:rsidR="00B527C9" w14:paraId="2EFDC8B1" w14:textId="77777777">
      <w:pPr>
        <w:pBdr>
          <w:bottom w:val="single" w:sz="4" w:space="1" w:color="00000A"/>
        </w:pBdr>
        <w:shd w:val="clear" w:color="FFFFFF" w:fill="BFBFBF"/>
        <w:ind w:right="-216"/>
      </w:pPr>
      <w:r>
        <w:rPr>
          <w:rFonts w:ascii="Cambria" w:hAnsi="Cambria" w:cs="Cambria"/>
          <w:b/>
          <w:bCs/>
        </w:rPr>
        <w:t>ABSTRACTION:</w:t>
      </w:r>
    </w:p>
    <w:p w:rsidR="00B527C9" w14:paraId="590903B8" w14:textId="77777777"/>
    <w:p w:rsidR="00B527C9" w14:paraId="49E08661" w14:textId="71F03214">
      <w:pPr>
        <w:tabs>
          <w:tab w:val="left" w:pos="180"/>
        </w:tabs>
        <w:ind w:left="360"/>
      </w:pPr>
      <w:r>
        <w:rPr>
          <w:rFonts w:cs="Times New Roman"/>
          <w:sz w:val="24"/>
          <w:szCs w:val="24"/>
        </w:rPr>
        <w:t xml:space="preserve">JPMC is a multinational Bank setup by US Government &amp; this project is to decommission the existing Ab -Initio Graphs to Spark Processing with Scala, As JPMC is trying to get rid of ORACLE/ Ab Initio Tool, </w:t>
      </w:r>
      <w:r w:rsidR="00AD3F69">
        <w:rPr>
          <w:rFonts w:cs="Times New Roman"/>
          <w:sz w:val="24"/>
          <w:szCs w:val="24"/>
        </w:rPr>
        <w:t>it</w:t>
      </w:r>
      <w:r>
        <w:rPr>
          <w:rFonts w:cs="Times New Roman"/>
          <w:sz w:val="24"/>
          <w:szCs w:val="24"/>
        </w:rPr>
        <w:t xml:space="preserve"> has started to shift the focus on Big Data Module wise. As part of it, as a team we converted the First Module which is state Apportionment Tax Calculation to Big Data Spark Job.</w:t>
      </w:r>
    </w:p>
    <w:p w:rsidR="00B527C9" w14:paraId="45901D97" w14:textId="77777777"/>
    <w:p w:rsidR="00B527C9" w14:paraId="44CC0857" w14:textId="77777777"/>
    <w:p w:rsidR="00B527C9" w14:paraId="6268CD51" w14:textId="77777777">
      <w:pPr>
        <w:pBdr>
          <w:bottom w:val="single" w:sz="4" w:space="1" w:color="00000A"/>
        </w:pBdr>
        <w:shd w:val="clear" w:color="auto" w:fill="BFBFBF"/>
        <w:ind w:right="-216"/>
        <w:rPr>
          <w:rFonts w:cs="Times New Roman"/>
          <w:b/>
        </w:rPr>
      </w:pPr>
      <w:r>
        <w:rPr>
          <w:rFonts w:ascii="Cambria" w:hAnsi="Cambria" w:cs="Cambria"/>
          <w:b/>
          <w:color w:val="000000"/>
          <w:lang w:val="pt-BR"/>
        </w:rPr>
        <w:t>PROJECT PROFILE</w:t>
      </w:r>
    </w:p>
    <w:p w:rsidR="00B527C9" w14:paraId="699982DA" w14:textId="77777777">
      <w:pPr>
        <w:rPr>
          <w:rFonts w:ascii="Cambria" w:hAnsi="Cambria" w:cs="Cambria"/>
          <w:b/>
          <w:color w:val="000000"/>
          <w:u w:val="single"/>
        </w:rPr>
      </w:pPr>
    </w:p>
    <w:p w:rsidR="00B527C9" w14:paraId="413DCAA6" w14:textId="77777777">
      <w:pPr>
        <w:rPr>
          <w:rFonts w:cs="Times New Roman"/>
        </w:rPr>
      </w:pPr>
      <w:r>
        <w:rPr>
          <w:rFonts w:ascii="Cambria" w:hAnsi="Cambria" w:cs="Cambria"/>
          <w:b/>
          <w:color w:val="000000"/>
          <w:u w:val="single"/>
        </w:rPr>
        <w:t>JPMC CCB HLT EMIT MODERNIZATION</w:t>
      </w:r>
    </w:p>
    <w:p w:rsidR="00B527C9" w14:paraId="7A9419E5" w14:textId="77777777">
      <w:pPr>
        <w:rPr>
          <w:rFonts w:ascii="Cambria" w:hAnsi="Cambria" w:cs="Cambria"/>
          <w:b/>
          <w:color w:val="000000"/>
          <w:sz w:val="24"/>
          <w:szCs w:val="24"/>
        </w:rPr>
      </w:pPr>
      <w:r>
        <w:rPr>
          <w:rFonts w:ascii="Cambria" w:hAnsi="Cambria" w:cs="Cambria"/>
          <w:b/>
          <w:color w:val="000000"/>
        </w:rPr>
        <w:t>Spark/Hdfs/JAVA/HIVE/SQL/</w:t>
      </w:r>
      <w:r>
        <w:rPr>
          <w:rFonts w:ascii="Cambria" w:hAnsi="Cambria" w:cs="Cambria"/>
          <w:b/>
          <w:color w:val="000000"/>
          <w:sz w:val="24"/>
          <w:szCs w:val="24"/>
        </w:rPr>
        <w:t>Cloudera</w:t>
      </w:r>
    </w:p>
    <w:p w:rsidR="00B527C9" w14:paraId="1EB24CFF" w14:textId="77777777">
      <w:pPr>
        <w:rPr>
          <w:rFonts w:cs="Times New Roman"/>
          <w:b/>
        </w:rPr>
      </w:pPr>
    </w:p>
    <w:p w:rsidR="00B527C9" w14:paraId="39408E35" w14:textId="77777777">
      <w:pPr>
        <w:pBdr>
          <w:bottom w:val="single" w:sz="4" w:space="1" w:color="00000A"/>
        </w:pBdr>
        <w:shd w:val="clear" w:color="auto" w:fill="BFBFBF"/>
        <w:ind w:right="-216"/>
        <w:rPr>
          <w:rFonts w:cs="Times New Roman"/>
          <w:b/>
        </w:rPr>
      </w:pPr>
      <w:r>
        <w:rPr>
          <w:rFonts w:ascii="Cambria" w:hAnsi="Cambria" w:cs="Cambria"/>
          <w:b/>
          <w:lang w:val="pt-BR"/>
        </w:rPr>
        <w:t>ENVIRONMENT:</w:t>
      </w:r>
    </w:p>
    <w:p w:rsidR="00B527C9" w14:paraId="7C9C4A3D" w14:textId="77777777">
      <w:pPr>
        <w:rPr>
          <w:rFonts w:cs="Times New Roman"/>
          <w:b/>
        </w:rPr>
      </w:pPr>
    </w:p>
    <w:p w:rsidR="00B527C9" w14:paraId="12D8EED7" w14:textId="77777777">
      <w:pPr>
        <w:pStyle w:val="ListParagraph"/>
        <w:numPr>
          <w:ilvl w:val="0"/>
          <w:numId w:val="3"/>
        </w:numPr>
        <w:suppressAutoHyphens/>
        <w:spacing w:before="100"/>
        <w:ind w:left="360"/>
        <w:rPr>
          <w:sz w:val="24"/>
          <w:szCs w:val="24"/>
        </w:rPr>
      </w:pPr>
      <w:r>
        <w:rPr>
          <w:rFonts w:ascii="Cambria" w:hAnsi="Cambria" w:cs="Cambria"/>
          <w:color w:val="000000"/>
          <w:sz w:val="24"/>
          <w:szCs w:val="24"/>
          <w:highlight w:val="white"/>
        </w:rPr>
        <w:t>HDFS, Hive, Spark Core, Spark SQL, Cloudera, Java, AWS, Jenkins, GitHub</w:t>
      </w:r>
      <w:r>
        <w:rPr>
          <w:rFonts w:ascii="Cambria" w:hAnsi="Cambria" w:cs="Cambria"/>
          <w:color w:val="000000"/>
          <w:sz w:val="24"/>
          <w:szCs w:val="24"/>
        </w:rPr>
        <w:t>.</w:t>
      </w:r>
    </w:p>
    <w:p w:rsidR="00B527C9" w14:paraId="274F5824" w14:textId="77777777">
      <w:pPr>
        <w:pStyle w:val="ListParagraph"/>
        <w:suppressAutoHyphens/>
        <w:spacing w:before="100"/>
        <w:rPr>
          <w:sz w:val="24"/>
          <w:szCs w:val="24"/>
        </w:rPr>
      </w:pPr>
      <w:r>
        <w:rPr>
          <w:rFonts w:ascii="Cambria" w:eastAsia="Cambria" w:hAnsi="Cambria" w:cs="Cambria"/>
          <w:color w:val="000000"/>
          <w:sz w:val="24"/>
          <w:szCs w:val="24"/>
          <w:highlight w:val="white"/>
        </w:rPr>
        <w:t xml:space="preserve"> </w:t>
      </w:r>
    </w:p>
    <w:p w:rsidR="00B527C9" w14:paraId="29F53319" w14:textId="77777777">
      <w:pPr>
        <w:pBdr>
          <w:bottom w:val="single" w:sz="4" w:space="1" w:color="00000A"/>
        </w:pBdr>
        <w:shd w:val="clear" w:color="auto" w:fill="BFBFBF"/>
        <w:ind w:right="-216"/>
        <w:rPr>
          <w:rFonts w:cs="Times New Roman"/>
          <w:b/>
        </w:rPr>
      </w:pPr>
      <w:r>
        <w:rPr>
          <w:rFonts w:ascii="Cambria" w:hAnsi="Cambria" w:cs="Cambria"/>
          <w:b/>
        </w:rPr>
        <w:t>ABSTRACTION:</w:t>
      </w:r>
    </w:p>
    <w:p w:rsidR="00B527C9" w14:paraId="3EB60DA4" w14:textId="77777777">
      <w:pPr>
        <w:rPr>
          <w:rFonts w:cs="Times New Roman"/>
        </w:rPr>
      </w:pPr>
    </w:p>
    <w:p w:rsidR="00B527C9" w14:paraId="693611F6" w14:textId="77777777">
      <w:pPr>
        <w:pStyle w:val="ListParagraph"/>
        <w:numPr>
          <w:ilvl w:val="0"/>
          <w:numId w:val="13"/>
        </w:numPr>
        <w:rPr>
          <w:rFonts w:cs="Times New Roman"/>
          <w:sz w:val="24"/>
          <w:szCs w:val="24"/>
        </w:rPr>
      </w:pPr>
      <w:r>
        <w:rPr>
          <w:rFonts w:cs="Times New Roman"/>
          <w:sz w:val="24"/>
          <w:szCs w:val="24"/>
        </w:rPr>
        <w:t>Developed data pipeline using Spark Core, Spark-Sql and java.</w:t>
      </w:r>
    </w:p>
    <w:p w:rsidR="00B527C9" w14:paraId="5A5BEBD9" w14:textId="62EA342E">
      <w:pPr>
        <w:pStyle w:val="ListParagraph"/>
        <w:numPr>
          <w:ilvl w:val="0"/>
          <w:numId w:val="14"/>
        </w:numPr>
        <w:rPr>
          <w:rFonts w:cs="Times New Roman"/>
          <w:sz w:val="24"/>
          <w:szCs w:val="24"/>
        </w:rPr>
      </w:pPr>
      <w:r>
        <w:rPr>
          <w:rFonts w:cs="Times New Roman"/>
          <w:sz w:val="24"/>
          <w:szCs w:val="24"/>
        </w:rPr>
        <w:t xml:space="preserve">Imported data from Oracle by using spark and export into </w:t>
      </w:r>
      <w:r w:rsidR="00AD3F69">
        <w:rPr>
          <w:rFonts w:cs="Times New Roman"/>
          <w:sz w:val="24"/>
          <w:szCs w:val="24"/>
        </w:rPr>
        <w:t>HDFS</w:t>
      </w:r>
      <w:r>
        <w:rPr>
          <w:rFonts w:cs="Times New Roman"/>
          <w:sz w:val="24"/>
          <w:szCs w:val="24"/>
        </w:rPr>
        <w:t>.</w:t>
      </w:r>
    </w:p>
    <w:p w:rsidR="00B527C9" w14:paraId="1373C9BD" w14:textId="41666340">
      <w:pPr>
        <w:pStyle w:val="ListParagraph"/>
        <w:numPr>
          <w:ilvl w:val="0"/>
          <w:numId w:val="15"/>
        </w:numPr>
        <w:rPr>
          <w:rFonts w:cs="Times New Roman"/>
          <w:sz w:val="24"/>
          <w:szCs w:val="24"/>
        </w:rPr>
      </w:pPr>
      <w:r>
        <w:rPr>
          <w:rFonts w:cs="Times New Roman"/>
          <w:sz w:val="24"/>
          <w:szCs w:val="24"/>
        </w:rPr>
        <w:t xml:space="preserve">Retrieved data from flat file and stored in </w:t>
      </w:r>
      <w:r w:rsidR="00AD3F69">
        <w:rPr>
          <w:rFonts w:cs="Times New Roman"/>
          <w:sz w:val="24"/>
          <w:szCs w:val="24"/>
        </w:rPr>
        <w:t>HDFS</w:t>
      </w:r>
      <w:r>
        <w:rPr>
          <w:rFonts w:cs="Times New Roman"/>
          <w:sz w:val="24"/>
          <w:szCs w:val="24"/>
        </w:rPr>
        <w:t xml:space="preserve"> by using Core Service Frame.</w:t>
      </w:r>
    </w:p>
    <w:p w:rsidR="00B527C9" w14:paraId="5C0F0C55" w14:textId="77777777">
      <w:pPr>
        <w:pStyle w:val="ListParagraph"/>
        <w:numPr>
          <w:ilvl w:val="0"/>
          <w:numId w:val="16"/>
        </w:numPr>
        <w:rPr>
          <w:rFonts w:cs="Times New Roman"/>
          <w:sz w:val="24"/>
          <w:szCs w:val="24"/>
        </w:rPr>
      </w:pPr>
      <w:r>
        <w:rPr>
          <w:rFonts w:cs="Times New Roman"/>
          <w:sz w:val="24"/>
          <w:szCs w:val="24"/>
        </w:rPr>
        <w:t>Created Java/Spark job for data transformation and aggregation.</w:t>
      </w:r>
    </w:p>
    <w:p w:rsidR="00B527C9" w14:paraId="48590D51" w14:textId="77777777">
      <w:pPr>
        <w:pStyle w:val="ListParagraph"/>
        <w:numPr>
          <w:ilvl w:val="0"/>
          <w:numId w:val="17"/>
        </w:numPr>
        <w:tabs>
          <w:tab w:val="left" w:pos="180"/>
        </w:tabs>
        <w:rPr>
          <w:rFonts w:cs="Times New Roman"/>
          <w:sz w:val="24"/>
          <w:szCs w:val="24"/>
        </w:rPr>
      </w:pPr>
      <w:r>
        <w:rPr>
          <w:rFonts w:cs="Times New Roman"/>
          <w:sz w:val="24"/>
          <w:szCs w:val="24"/>
        </w:rPr>
        <w:t>Spark query tuning and performance optimization.</w:t>
      </w:r>
    </w:p>
    <w:p w:rsidR="00B527C9" w14:paraId="1B60C09C" w14:textId="77777777">
      <w:pPr>
        <w:rPr>
          <w:rFonts w:cs="Times New Roman"/>
        </w:rPr>
      </w:pPr>
    </w:p>
    <w:p w:rsidR="00B527C9" w14:paraId="69C9CE87" w14:textId="77777777">
      <w:pPr>
        <w:pBdr>
          <w:bottom w:val="single" w:sz="4" w:space="1" w:color="00000A"/>
        </w:pBdr>
        <w:shd w:val="clear" w:color="auto" w:fill="BFBFBF"/>
        <w:ind w:right="-216"/>
        <w:rPr>
          <w:rFonts w:cs="Times New Roman"/>
          <w:b/>
        </w:rPr>
      </w:pPr>
      <w:r>
        <w:rPr>
          <w:rFonts w:ascii="Cambria" w:hAnsi="Cambria" w:cs="Cambria"/>
          <w:b/>
          <w:color w:val="000000"/>
          <w:lang w:val="pt-BR"/>
        </w:rPr>
        <w:t>PROJECT PROFILE</w:t>
      </w:r>
    </w:p>
    <w:p w:rsidR="00B527C9" w14:paraId="7E04F12C" w14:textId="77777777">
      <w:pPr>
        <w:rPr>
          <w:rFonts w:ascii="Cambria" w:hAnsi="Cambria" w:cs="Cambria"/>
          <w:b/>
          <w:color w:val="000000"/>
          <w:u w:val="single"/>
        </w:rPr>
      </w:pPr>
    </w:p>
    <w:p w:rsidR="00B527C9" w14:paraId="1EA526EA" w14:textId="77777777">
      <w:pPr>
        <w:rPr>
          <w:rFonts w:cs="Times New Roman"/>
        </w:rPr>
      </w:pPr>
      <w:r>
        <w:rPr>
          <w:rFonts w:ascii="Cambria" w:hAnsi="Cambria" w:cs="Cambria"/>
          <w:b/>
          <w:color w:val="000000"/>
          <w:u w:val="single"/>
        </w:rPr>
        <w:t>REGINSIGHT APAC REPORTING 2018,</w:t>
      </w:r>
      <w:r>
        <w:rPr>
          <w:rFonts w:ascii="Cambria" w:hAnsi="Cambria" w:cs="Cambria"/>
          <w:color w:val="000000"/>
        </w:rPr>
        <w:t xml:space="preserve"> </w:t>
      </w:r>
    </w:p>
    <w:p w:rsidR="00B527C9" w14:paraId="40D29149" w14:textId="77777777">
      <w:pPr>
        <w:rPr>
          <w:rFonts w:ascii="Cambria" w:hAnsi="Cambria" w:cs="Cambria"/>
          <w:b/>
          <w:color w:val="000000"/>
          <w:sz w:val="24"/>
          <w:szCs w:val="24"/>
        </w:rPr>
      </w:pPr>
      <w:r>
        <w:rPr>
          <w:rFonts w:ascii="Cambria" w:hAnsi="Cambria" w:cs="Cambria"/>
          <w:b/>
          <w:color w:val="000000"/>
        </w:rPr>
        <w:t>Spark Core/Spark Sql/Hdfs/</w:t>
      </w:r>
      <w:r>
        <w:rPr>
          <w:rFonts w:hAnsi="Cambria" w:cs="Cambria"/>
          <w:b/>
          <w:color w:val="000000"/>
        </w:rPr>
        <w:t>Scala</w:t>
      </w:r>
      <w:r>
        <w:rPr>
          <w:rFonts w:ascii="Cambria" w:hAnsi="Cambria" w:cs="Cambria"/>
          <w:b/>
          <w:color w:val="000000"/>
        </w:rPr>
        <w:t>/Hive/</w:t>
      </w:r>
      <w:r>
        <w:rPr>
          <w:rFonts w:ascii="Cambria" w:hAnsi="Cambria" w:cs="Cambria"/>
          <w:b/>
          <w:color w:val="000000"/>
          <w:sz w:val="24"/>
          <w:szCs w:val="24"/>
        </w:rPr>
        <w:t>Cloudera</w:t>
      </w:r>
    </w:p>
    <w:p w:rsidR="00B527C9" w14:paraId="691C72C9" w14:textId="77777777">
      <w:pPr>
        <w:rPr>
          <w:rFonts w:cs="Times New Roman"/>
          <w:b/>
        </w:rPr>
      </w:pPr>
    </w:p>
    <w:p w:rsidR="00B527C9" w14:paraId="036C7DFD" w14:textId="77777777">
      <w:pPr>
        <w:pBdr>
          <w:bottom w:val="single" w:sz="4" w:space="1" w:color="00000A"/>
        </w:pBdr>
        <w:shd w:val="clear" w:color="auto" w:fill="BFBFBF"/>
        <w:ind w:right="-216"/>
        <w:rPr>
          <w:rFonts w:cs="Times New Roman"/>
          <w:b/>
        </w:rPr>
      </w:pPr>
      <w:r>
        <w:rPr>
          <w:rFonts w:ascii="Cambria" w:hAnsi="Cambria" w:cs="Cambria"/>
          <w:b/>
          <w:lang w:val="pt-BR"/>
        </w:rPr>
        <w:t>ENVIRONMENT:</w:t>
      </w:r>
    </w:p>
    <w:p w:rsidR="00B527C9" w14:paraId="7429F4C6" w14:textId="77777777">
      <w:pPr>
        <w:pStyle w:val="ListParagraph"/>
        <w:numPr>
          <w:ilvl w:val="0"/>
          <w:numId w:val="3"/>
        </w:numPr>
        <w:suppressAutoHyphens/>
        <w:spacing w:before="100"/>
        <w:ind w:left="360"/>
        <w:rPr>
          <w:sz w:val="24"/>
          <w:szCs w:val="24"/>
        </w:rPr>
      </w:pPr>
      <w:r>
        <w:rPr>
          <w:rFonts w:ascii="Cambria" w:hAnsi="Cambria" w:cs="Cambria"/>
          <w:color w:val="000000"/>
          <w:sz w:val="24"/>
          <w:szCs w:val="24"/>
          <w:highlight w:val="white"/>
        </w:rPr>
        <w:t xml:space="preserve">HDFS, Hive, Spark Core, Spark SQL, </w:t>
      </w:r>
      <w:r>
        <w:rPr>
          <w:rFonts w:hAnsi="Cambria" w:cs="Cambria"/>
          <w:color w:val="000000"/>
          <w:sz w:val="24"/>
          <w:szCs w:val="24"/>
          <w:highlight w:val="white"/>
        </w:rPr>
        <w:t>Scala</w:t>
      </w:r>
      <w:r>
        <w:rPr>
          <w:rFonts w:ascii="Cambria" w:hAnsi="Cambria" w:cs="Cambria"/>
          <w:color w:val="000000"/>
          <w:sz w:val="24"/>
          <w:szCs w:val="24"/>
          <w:highlight w:val="white"/>
        </w:rPr>
        <w:t>, Jenkins, AWS, GitHub, MySQL, Cloudera.</w:t>
      </w:r>
      <w:r>
        <w:rPr>
          <w:rFonts w:ascii="Cambria" w:eastAsia="Cambria" w:hAnsi="Cambria" w:cs="Cambria"/>
          <w:color w:val="000000"/>
          <w:sz w:val="24"/>
          <w:szCs w:val="24"/>
          <w:highlight w:val="white"/>
        </w:rPr>
        <w:t xml:space="preserve">  </w:t>
      </w:r>
    </w:p>
    <w:p w:rsidR="00B527C9" w14:paraId="08A05408" w14:textId="77777777">
      <w:pPr>
        <w:pStyle w:val="ListParagraph"/>
        <w:suppressAutoHyphens/>
        <w:spacing w:before="100"/>
        <w:rPr>
          <w:sz w:val="24"/>
          <w:szCs w:val="24"/>
        </w:rPr>
      </w:pPr>
      <w:r>
        <w:rPr>
          <w:rFonts w:ascii="Cambria" w:eastAsia="Cambria" w:hAnsi="Cambria" w:cs="Cambria"/>
          <w:color w:val="000000"/>
          <w:sz w:val="24"/>
          <w:szCs w:val="24"/>
          <w:highlight w:val="white"/>
        </w:rPr>
        <w:t xml:space="preserve"> </w:t>
      </w:r>
    </w:p>
    <w:p w:rsidR="00B527C9" w14:paraId="09C47361" w14:textId="77777777">
      <w:pPr>
        <w:pBdr>
          <w:bottom w:val="single" w:sz="4" w:space="1" w:color="00000A"/>
        </w:pBdr>
        <w:shd w:val="clear" w:color="auto" w:fill="BFBFBF"/>
        <w:ind w:right="-216"/>
        <w:rPr>
          <w:rFonts w:cs="Times New Roman"/>
          <w:b/>
        </w:rPr>
      </w:pPr>
      <w:r>
        <w:rPr>
          <w:rFonts w:ascii="Cambria" w:hAnsi="Cambria" w:cs="Cambria"/>
          <w:b/>
        </w:rPr>
        <w:t>ABSTRACTION:</w:t>
      </w:r>
    </w:p>
    <w:p w:rsidR="00B527C9" w14:paraId="508AF3C1" w14:textId="77777777">
      <w:pPr>
        <w:pStyle w:val="ListParagraph"/>
        <w:rPr>
          <w:rFonts w:cs="Times New Roman"/>
        </w:rPr>
      </w:pPr>
    </w:p>
    <w:p w:rsidR="00B527C9" w14:paraId="7DB610B2" w14:textId="77777777">
      <w:pPr>
        <w:pStyle w:val="ListParagraph"/>
        <w:numPr>
          <w:ilvl w:val="0"/>
          <w:numId w:val="11"/>
        </w:numPr>
        <w:ind w:hanging="720"/>
        <w:rPr>
          <w:rFonts w:cs="Times New Roman"/>
          <w:sz w:val="24"/>
          <w:szCs w:val="24"/>
        </w:rPr>
      </w:pPr>
      <w:r>
        <w:rPr>
          <w:rFonts w:cs="Times New Roman"/>
          <w:sz w:val="24"/>
          <w:szCs w:val="24"/>
        </w:rPr>
        <w:t>Developed data pipeline using Spark Core, Spark-Sql and Scala.</w:t>
      </w:r>
    </w:p>
    <w:p w:rsidR="00B527C9" w14:paraId="4CAB77D9" w14:textId="16C271A6">
      <w:pPr>
        <w:pStyle w:val="ListParagraph"/>
        <w:numPr>
          <w:ilvl w:val="0"/>
          <w:numId w:val="11"/>
        </w:numPr>
        <w:ind w:hanging="720"/>
        <w:rPr>
          <w:rFonts w:cs="Times New Roman"/>
          <w:sz w:val="24"/>
          <w:szCs w:val="24"/>
        </w:rPr>
      </w:pPr>
      <w:r>
        <w:rPr>
          <w:rFonts w:cs="Times New Roman"/>
          <w:sz w:val="24"/>
          <w:szCs w:val="24"/>
        </w:rPr>
        <w:t xml:space="preserve">Imported data from Oracle by using spark and export into </w:t>
      </w:r>
      <w:r w:rsidR="00AD3F69">
        <w:rPr>
          <w:rFonts w:cs="Times New Roman"/>
          <w:sz w:val="24"/>
          <w:szCs w:val="24"/>
        </w:rPr>
        <w:t>HDFS</w:t>
      </w:r>
      <w:r>
        <w:rPr>
          <w:rFonts w:cs="Times New Roman"/>
          <w:sz w:val="24"/>
          <w:szCs w:val="24"/>
        </w:rPr>
        <w:t>.</w:t>
      </w:r>
    </w:p>
    <w:p w:rsidR="00B527C9" w14:paraId="69218AFC" w14:textId="4728256A">
      <w:pPr>
        <w:pStyle w:val="ListParagraph"/>
        <w:numPr>
          <w:ilvl w:val="0"/>
          <w:numId w:val="11"/>
        </w:numPr>
        <w:ind w:hanging="720"/>
        <w:rPr>
          <w:rFonts w:cs="Times New Roman"/>
          <w:sz w:val="24"/>
          <w:szCs w:val="24"/>
        </w:rPr>
      </w:pPr>
      <w:r>
        <w:rPr>
          <w:rFonts w:cs="Times New Roman"/>
          <w:sz w:val="24"/>
          <w:szCs w:val="24"/>
        </w:rPr>
        <w:t xml:space="preserve">Retrieved data from flat file and stored in </w:t>
      </w:r>
      <w:r w:rsidR="00AD3F69">
        <w:rPr>
          <w:rFonts w:cs="Times New Roman"/>
          <w:sz w:val="24"/>
          <w:szCs w:val="24"/>
        </w:rPr>
        <w:t>HDFS</w:t>
      </w:r>
      <w:r>
        <w:rPr>
          <w:rFonts w:cs="Times New Roman"/>
          <w:sz w:val="24"/>
          <w:szCs w:val="24"/>
        </w:rPr>
        <w:t xml:space="preserve"> by using Core Service Frame.</w:t>
      </w:r>
    </w:p>
    <w:p w:rsidR="00B527C9" w14:paraId="46DDC681" w14:textId="77777777">
      <w:pPr>
        <w:pStyle w:val="ListParagraph"/>
        <w:numPr>
          <w:ilvl w:val="0"/>
          <w:numId w:val="11"/>
        </w:numPr>
        <w:ind w:hanging="720"/>
        <w:rPr>
          <w:rFonts w:cs="Times New Roman"/>
          <w:sz w:val="24"/>
          <w:szCs w:val="24"/>
        </w:rPr>
      </w:pPr>
      <w:r>
        <w:rPr>
          <w:rFonts w:cs="Times New Roman"/>
          <w:sz w:val="24"/>
          <w:szCs w:val="24"/>
        </w:rPr>
        <w:t>Created Scala/Spark job for data transformation and aggregation.</w:t>
      </w:r>
    </w:p>
    <w:p w:rsidR="00B527C9" w14:paraId="45151E5A" w14:textId="77777777">
      <w:pPr>
        <w:pStyle w:val="ListParagraph"/>
        <w:numPr>
          <w:ilvl w:val="0"/>
          <w:numId w:val="11"/>
        </w:numPr>
        <w:ind w:hanging="720"/>
        <w:rPr>
          <w:rFonts w:cs="Times New Roman"/>
          <w:sz w:val="24"/>
          <w:szCs w:val="24"/>
        </w:rPr>
      </w:pPr>
      <w:r>
        <w:rPr>
          <w:rFonts w:cs="Times New Roman"/>
          <w:sz w:val="24"/>
          <w:szCs w:val="24"/>
        </w:rPr>
        <w:t>Spark query tuning and performance optimization.</w:t>
      </w:r>
    </w:p>
    <w:p w:rsidR="00B527C9" w14:paraId="563A3437" w14:textId="77777777">
      <w:pPr>
        <w:rPr>
          <w:rFonts w:cs="Times New Roman"/>
        </w:rPr>
      </w:pPr>
    </w:p>
    <w:p w:rsidR="00B527C9" w14:paraId="11F213CD" w14:textId="77777777">
      <w:pPr>
        <w:rPr>
          <w:rFonts w:cs="Times New Roman"/>
        </w:rPr>
      </w:pPr>
    </w:p>
    <w:p w:rsidR="00B527C9" w14:paraId="0EEE4F94" w14:textId="77777777">
      <w:pPr>
        <w:pBdr>
          <w:bottom w:val="single" w:sz="4" w:space="1" w:color="00000A"/>
        </w:pBdr>
        <w:shd w:val="clear" w:color="auto" w:fill="BFBFBF"/>
        <w:ind w:right="-216"/>
        <w:rPr>
          <w:rFonts w:cs="Times New Roman"/>
          <w:b/>
        </w:rPr>
      </w:pPr>
      <w:r>
        <w:rPr>
          <w:rFonts w:ascii="Cambria" w:hAnsi="Cambria" w:cs="Cambria"/>
          <w:b/>
          <w:color w:val="000000"/>
          <w:lang w:val="pt-BR"/>
        </w:rPr>
        <w:t>PROJECT PROFILE</w:t>
      </w:r>
    </w:p>
    <w:p w:rsidR="00B527C9" w14:paraId="676FABC4" w14:textId="77777777">
      <w:pPr>
        <w:rPr>
          <w:rFonts w:ascii="Cambria" w:hAnsi="Cambria" w:cs="Cambria"/>
          <w:b/>
          <w:color w:val="000000"/>
          <w:u w:val="single"/>
        </w:rPr>
      </w:pPr>
    </w:p>
    <w:p w:rsidR="00B527C9" w14:paraId="421D7796" w14:textId="77777777">
      <w:pPr>
        <w:rPr>
          <w:rFonts w:cs="Times New Roman"/>
        </w:rPr>
      </w:pPr>
      <w:r>
        <w:rPr>
          <w:rFonts w:ascii="Cambria" w:hAnsi="Cambria" w:cs="Cambria"/>
          <w:b/>
          <w:color w:val="000000"/>
          <w:u w:val="single"/>
        </w:rPr>
        <w:t>CITI CORP TAX MIGRATION,</w:t>
      </w:r>
      <w:r>
        <w:rPr>
          <w:rFonts w:ascii="Cambria" w:hAnsi="Cambria" w:cs="Cambria"/>
          <w:color w:val="000000"/>
        </w:rPr>
        <w:t xml:space="preserve"> </w:t>
      </w:r>
    </w:p>
    <w:p w:rsidR="00B527C9" w14:paraId="7F819938" w14:textId="77777777">
      <w:pPr>
        <w:rPr>
          <w:rFonts w:ascii="Cambria" w:hAnsi="Cambria" w:cs="Cambria"/>
          <w:b/>
          <w:color w:val="000000"/>
          <w:sz w:val="24"/>
          <w:szCs w:val="24"/>
        </w:rPr>
      </w:pPr>
      <w:r>
        <w:rPr>
          <w:rFonts w:ascii="Cambria" w:hAnsi="Cambria" w:cs="Cambria"/>
          <w:b/>
          <w:color w:val="000000"/>
        </w:rPr>
        <w:t>Spark/Hdfs/JAVA/HIVE/SQL/</w:t>
      </w:r>
      <w:r>
        <w:rPr>
          <w:rFonts w:ascii="Cambria" w:hAnsi="Cambria" w:cs="Cambria"/>
          <w:b/>
          <w:color w:val="000000"/>
          <w:sz w:val="24"/>
          <w:szCs w:val="24"/>
        </w:rPr>
        <w:t>Cloudera.</w:t>
      </w:r>
    </w:p>
    <w:p w:rsidR="00B527C9" w14:paraId="29DFF07B" w14:textId="77777777">
      <w:pPr>
        <w:rPr>
          <w:rFonts w:cs="Times New Roman"/>
          <w:b/>
        </w:rPr>
      </w:pPr>
    </w:p>
    <w:p w:rsidR="00B527C9" w14:paraId="0F197155" w14:textId="77777777">
      <w:pPr>
        <w:pBdr>
          <w:bottom w:val="single" w:sz="4" w:space="1" w:color="00000A"/>
        </w:pBdr>
        <w:shd w:val="clear" w:color="auto" w:fill="BFBFBF"/>
        <w:ind w:right="-216"/>
        <w:rPr>
          <w:rFonts w:cs="Times New Roman"/>
          <w:b/>
        </w:rPr>
      </w:pPr>
      <w:r>
        <w:rPr>
          <w:rFonts w:ascii="Cambria" w:hAnsi="Cambria" w:cs="Cambria"/>
          <w:b/>
          <w:lang w:val="pt-BR"/>
        </w:rPr>
        <w:t>ENVIRONMENT:</w:t>
      </w:r>
    </w:p>
    <w:p w:rsidR="00B527C9" w14:paraId="5E1D8AC4" w14:textId="77777777">
      <w:pPr>
        <w:rPr>
          <w:rFonts w:cs="Times New Roman"/>
          <w:b/>
        </w:rPr>
      </w:pPr>
    </w:p>
    <w:p w:rsidR="00B527C9" w14:paraId="2E616695" w14:textId="77777777">
      <w:pPr>
        <w:pStyle w:val="ListParagraph"/>
        <w:numPr>
          <w:ilvl w:val="0"/>
          <w:numId w:val="3"/>
        </w:numPr>
        <w:suppressAutoHyphens/>
        <w:spacing w:before="100"/>
        <w:ind w:left="360"/>
        <w:rPr>
          <w:sz w:val="24"/>
          <w:szCs w:val="24"/>
        </w:rPr>
      </w:pPr>
      <w:r>
        <w:rPr>
          <w:rFonts w:ascii="Cambria" w:hAnsi="Cambria" w:cs="Cambria"/>
          <w:color w:val="000000"/>
          <w:sz w:val="24"/>
          <w:szCs w:val="24"/>
          <w:highlight w:val="white"/>
        </w:rPr>
        <w:t>HDFS, Hive, Spark Core, Spark SQL, Cloudera, AWS, Java, Jenkins, GitHub</w:t>
      </w:r>
      <w:r>
        <w:rPr>
          <w:rFonts w:ascii="Cambria" w:hAnsi="Cambria" w:cs="Cambria"/>
          <w:color w:val="000000"/>
          <w:sz w:val="24"/>
          <w:szCs w:val="24"/>
        </w:rPr>
        <w:t>.</w:t>
      </w:r>
    </w:p>
    <w:p w:rsidR="00B527C9" w14:paraId="69A932C0" w14:textId="77777777">
      <w:pPr>
        <w:pStyle w:val="ListParagraph"/>
        <w:suppressAutoHyphens/>
        <w:spacing w:before="100"/>
        <w:rPr>
          <w:sz w:val="24"/>
          <w:szCs w:val="24"/>
        </w:rPr>
      </w:pPr>
      <w:r>
        <w:rPr>
          <w:rFonts w:ascii="Cambria" w:eastAsia="Cambria" w:hAnsi="Cambria" w:cs="Cambria"/>
          <w:color w:val="000000"/>
          <w:sz w:val="24"/>
          <w:szCs w:val="24"/>
          <w:highlight w:val="white"/>
        </w:rPr>
        <w:t xml:space="preserve"> </w:t>
      </w:r>
    </w:p>
    <w:p w:rsidR="00B527C9" w14:paraId="1B0CDAAD" w14:textId="77777777">
      <w:pPr>
        <w:pBdr>
          <w:bottom w:val="single" w:sz="4" w:space="1" w:color="00000A"/>
        </w:pBdr>
        <w:shd w:val="clear" w:color="auto" w:fill="BFBFBF"/>
        <w:ind w:right="-216"/>
        <w:rPr>
          <w:rFonts w:cs="Times New Roman"/>
          <w:b/>
        </w:rPr>
      </w:pPr>
      <w:r>
        <w:rPr>
          <w:rFonts w:ascii="Cambria" w:hAnsi="Cambria" w:cs="Cambria"/>
          <w:b/>
        </w:rPr>
        <w:t>ABSTRACTION:</w:t>
      </w:r>
    </w:p>
    <w:p w:rsidR="00B527C9" w14:paraId="572DDA0A" w14:textId="77777777">
      <w:pPr>
        <w:rPr>
          <w:rFonts w:cs="Times New Roman"/>
        </w:rPr>
      </w:pPr>
    </w:p>
    <w:p w:rsidR="00B527C9" w14:paraId="15129E82" w14:textId="77777777">
      <w:pPr>
        <w:pStyle w:val="ListParagraph"/>
        <w:numPr>
          <w:ilvl w:val="0"/>
          <w:numId w:val="9"/>
        </w:numPr>
        <w:tabs>
          <w:tab w:val="left" w:pos="180"/>
        </w:tabs>
        <w:ind w:left="360"/>
        <w:rPr>
          <w:rFonts w:cs="Times New Roman"/>
          <w:sz w:val="24"/>
          <w:szCs w:val="24"/>
        </w:rPr>
      </w:pPr>
      <w:r>
        <w:rPr>
          <w:rFonts w:cs="Times New Roman"/>
          <w:sz w:val="24"/>
          <w:szCs w:val="24"/>
        </w:rPr>
        <w:t>CITI is a multinational Bank setup by US Government &amp; this project is to decommission the existing Ab -Initio Graphs to Spark Processing with java.</w:t>
      </w:r>
    </w:p>
    <w:p w:rsidR="00B527C9" w14:paraId="065791C9" w14:textId="77777777">
      <w:pPr>
        <w:pStyle w:val="ListParagraph"/>
        <w:numPr>
          <w:ilvl w:val="0"/>
          <w:numId w:val="9"/>
        </w:numPr>
        <w:tabs>
          <w:tab w:val="left" w:pos="617"/>
        </w:tabs>
        <w:ind w:left="360"/>
        <w:rPr>
          <w:rFonts w:cs="Times New Roman"/>
          <w:sz w:val="24"/>
          <w:szCs w:val="24"/>
        </w:rPr>
      </w:pPr>
      <w:r>
        <w:rPr>
          <w:rFonts w:cs="Times New Roman"/>
          <w:sz w:val="24"/>
          <w:szCs w:val="24"/>
        </w:rPr>
        <w:t>As CITI is trying to get rid of Ab - Initio Tool, It has started to shift the focus on Big Data Module wise. As part of it, as a team we converted the First Module which is state Apportionment Tax Calculation to Big Data Spark Job.</w:t>
      </w:r>
    </w:p>
    <w:p w:rsidR="00B527C9" w14:paraId="6880741B" w14:textId="77777777">
      <w:pPr>
        <w:tabs>
          <w:tab w:val="left" w:pos="617"/>
        </w:tabs>
        <w:rPr>
          <w:rFonts w:cs="Times New Roman"/>
        </w:rPr>
      </w:pPr>
    </w:p>
    <w:p w:rsidR="00B527C9" w14:paraId="22F31078" w14:textId="77777777">
      <w:pPr>
        <w:rPr>
          <w:rFonts w:cs="Times New Roman"/>
        </w:rPr>
      </w:pPr>
    </w:p>
    <w:p w:rsidR="00B527C9" w14:paraId="61CB8B35" w14:textId="77777777">
      <w:pPr>
        <w:pBdr>
          <w:bottom w:val="single" w:sz="4" w:space="1" w:color="00000A"/>
        </w:pBdr>
        <w:shd w:val="clear" w:color="auto" w:fill="BFBFBF"/>
        <w:ind w:right="-216"/>
        <w:rPr>
          <w:rFonts w:cs="Times New Roman"/>
          <w:b/>
        </w:rPr>
      </w:pPr>
      <w:r>
        <w:rPr>
          <w:rFonts w:ascii="Cambria" w:hAnsi="Cambria" w:cs="Cambria"/>
          <w:b/>
          <w:color w:val="000000"/>
          <w:lang w:val="pt-BR"/>
        </w:rPr>
        <w:t>PROJECT PROFILE</w:t>
      </w:r>
    </w:p>
    <w:p w:rsidR="00B527C9" w14:paraId="58A85242" w14:textId="77777777">
      <w:pPr>
        <w:rPr>
          <w:rFonts w:ascii="Cambria" w:hAnsi="Cambria" w:cs="Cambria"/>
          <w:b/>
          <w:color w:val="000000"/>
          <w:u w:val="single"/>
        </w:rPr>
      </w:pPr>
    </w:p>
    <w:p w:rsidR="00B527C9" w14:paraId="4C689E4B" w14:textId="77777777">
      <w:pPr>
        <w:rPr>
          <w:rFonts w:cs="Times New Roman"/>
        </w:rPr>
      </w:pPr>
      <w:r>
        <w:rPr>
          <w:rFonts w:ascii="Cambria" w:hAnsi="Cambria" w:cs="Cambria"/>
          <w:b/>
          <w:color w:val="000000"/>
          <w:u w:val="single"/>
        </w:rPr>
        <w:t>HOUSE CALL PROGRAM,</w:t>
      </w:r>
      <w:r>
        <w:rPr>
          <w:rFonts w:ascii="Cambria" w:hAnsi="Cambria" w:cs="Cambria"/>
          <w:color w:val="000000"/>
        </w:rPr>
        <w:t xml:space="preserve"> </w:t>
      </w:r>
    </w:p>
    <w:p w:rsidR="00B527C9" w14:paraId="648D87CC" w14:textId="77777777">
      <w:pPr>
        <w:rPr>
          <w:rFonts w:ascii="Cambria" w:hAnsi="Cambria" w:cs="Cambria"/>
          <w:b/>
          <w:color w:val="000000"/>
        </w:rPr>
      </w:pPr>
      <w:r>
        <w:rPr>
          <w:rFonts w:ascii="Cambria" w:hAnsi="Cambria" w:cs="Cambria"/>
          <w:b/>
          <w:color w:val="000000"/>
        </w:rPr>
        <w:t>Spark/Hdfs/Scala/Kafka/Aws.</w:t>
      </w:r>
    </w:p>
    <w:p w:rsidR="00B527C9" w14:paraId="249F942C" w14:textId="77777777">
      <w:pPr>
        <w:rPr>
          <w:rFonts w:cs="Times New Roman"/>
          <w:b/>
        </w:rPr>
      </w:pPr>
    </w:p>
    <w:p w:rsidR="00B527C9" w14:paraId="19042784" w14:textId="77777777">
      <w:pPr>
        <w:pBdr>
          <w:bottom w:val="single" w:sz="4" w:space="1" w:color="00000A"/>
        </w:pBdr>
        <w:shd w:val="clear" w:color="auto" w:fill="BFBFBF"/>
        <w:ind w:right="-216"/>
        <w:rPr>
          <w:rFonts w:cs="Times New Roman"/>
          <w:b/>
        </w:rPr>
      </w:pPr>
      <w:r>
        <w:rPr>
          <w:rFonts w:ascii="Cambria" w:hAnsi="Cambria" w:cs="Cambria"/>
          <w:b/>
          <w:lang w:val="pt-BR"/>
        </w:rPr>
        <w:t>ENVIRONMENT:</w:t>
      </w:r>
    </w:p>
    <w:p w:rsidR="00B527C9" w14:paraId="4F6CAA06" w14:textId="5844637B">
      <w:pPr>
        <w:pStyle w:val="ListParagraph"/>
        <w:numPr>
          <w:ilvl w:val="0"/>
          <w:numId w:val="3"/>
        </w:numPr>
        <w:suppressAutoHyphens/>
        <w:spacing w:before="100"/>
        <w:ind w:left="360"/>
        <w:rPr>
          <w:sz w:val="24"/>
          <w:szCs w:val="24"/>
        </w:rPr>
      </w:pPr>
      <w:bookmarkStart w:id="0" w:name="_Hlk132197340"/>
      <w:r>
        <w:rPr>
          <w:rFonts w:ascii="Cambria" w:hAnsi="Cambria" w:cs="Cambria"/>
          <w:color w:val="000000"/>
          <w:sz w:val="24"/>
          <w:szCs w:val="24"/>
          <w:highlight w:val="white"/>
        </w:rPr>
        <w:t xml:space="preserve">HDFS, </w:t>
      </w:r>
      <w:r w:rsidR="002A3B25">
        <w:rPr>
          <w:rFonts w:ascii="Cambria" w:hAnsi="Cambria" w:cs="Cambria"/>
          <w:color w:val="000000"/>
          <w:sz w:val="24"/>
          <w:szCs w:val="24"/>
          <w:highlight w:val="white"/>
        </w:rPr>
        <w:t>SparkSql</w:t>
      </w:r>
      <w:r>
        <w:rPr>
          <w:rFonts w:ascii="Cambria" w:hAnsi="Cambria" w:cs="Cambria"/>
          <w:color w:val="000000"/>
          <w:sz w:val="24"/>
          <w:szCs w:val="24"/>
          <w:highlight w:val="white"/>
        </w:rPr>
        <w:t>, Spark Core, Spark Streaming, Aws, Spark SQL, Scala, Kafka,</w:t>
      </w:r>
      <w:r w:rsidR="002A3B25">
        <w:rPr>
          <w:rFonts w:ascii="Cambria" w:hAnsi="Cambria" w:cs="Cambria"/>
          <w:color w:val="000000"/>
          <w:sz w:val="24"/>
          <w:szCs w:val="24"/>
          <w:highlight w:val="white"/>
        </w:rPr>
        <w:t xml:space="preserve"> </w:t>
      </w:r>
      <w:r>
        <w:rPr>
          <w:rFonts w:ascii="Cambria" w:hAnsi="Cambria" w:cs="Cambria"/>
          <w:color w:val="000000"/>
          <w:sz w:val="24"/>
          <w:szCs w:val="24"/>
          <w:highlight w:val="white"/>
        </w:rPr>
        <w:t>Cassandra, Jenkins, GitHub, MySQL</w:t>
      </w:r>
      <w:r w:rsidR="002A3B25">
        <w:rPr>
          <w:rFonts w:ascii="Cambria" w:hAnsi="Cambria" w:cs="Cambria"/>
          <w:color w:val="000000"/>
          <w:sz w:val="24"/>
          <w:szCs w:val="24"/>
          <w:highlight w:val="white"/>
        </w:rPr>
        <w:t>.</w:t>
      </w:r>
      <w:r>
        <w:rPr>
          <w:rFonts w:ascii="Cambria" w:eastAsia="Cambria" w:hAnsi="Cambria" w:cs="Cambria"/>
          <w:color w:val="000000"/>
          <w:sz w:val="24"/>
          <w:szCs w:val="24"/>
          <w:highlight w:val="white"/>
        </w:rPr>
        <w:t xml:space="preserve">  </w:t>
      </w:r>
    </w:p>
    <w:bookmarkEnd w:id="0"/>
    <w:p w:rsidR="00B527C9" w14:paraId="16C3956E" w14:textId="77777777">
      <w:pPr>
        <w:pStyle w:val="ListParagraph"/>
        <w:suppressAutoHyphens/>
        <w:spacing w:before="100"/>
        <w:rPr>
          <w:sz w:val="24"/>
          <w:szCs w:val="24"/>
        </w:rPr>
      </w:pPr>
      <w:r>
        <w:rPr>
          <w:rFonts w:ascii="Cambria" w:eastAsia="Cambria" w:hAnsi="Cambria" w:cs="Cambria"/>
          <w:color w:val="000000"/>
          <w:sz w:val="24"/>
          <w:szCs w:val="24"/>
          <w:highlight w:val="white"/>
        </w:rPr>
        <w:t xml:space="preserve"> </w:t>
      </w:r>
    </w:p>
    <w:p w:rsidR="00B527C9" w14:paraId="684849FE" w14:textId="77777777">
      <w:pPr>
        <w:pBdr>
          <w:bottom w:val="single" w:sz="4" w:space="1" w:color="00000A"/>
        </w:pBdr>
        <w:shd w:val="clear" w:color="auto" w:fill="BFBFBF"/>
        <w:ind w:right="-216"/>
        <w:rPr>
          <w:rFonts w:cs="Times New Roman"/>
          <w:b/>
        </w:rPr>
      </w:pPr>
      <w:r>
        <w:rPr>
          <w:rFonts w:ascii="Cambria" w:hAnsi="Cambria" w:cs="Cambria"/>
          <w:b/>
        </w:rPr>
        <w:t>ABSTRACTION:</w:t>
      </w:r>
    </w:p>
    <w:p w:rsidR="00B527C9" w14:paraId="384B757B" w14:textId="77777777">
      <w:pPr>
        <w:pStyle w:val="ListParagraph"/>
        <w:numPr>
          <w:ilvl w:val="0"/>
          <w:numId w:val="4"/>
        </w:numPr>
        <w:suppressAutoHyphens/>
        <w:spacing w:before="100"/>
        <w:ind w:left="360"/>
        <w:rPr>
          <w:sz w:val="24"/>
          <w:szCs w:val="24"/>
        </w:rPr>
      </w:pPr>
      <w:r>
        <w:rPr>
          <w:rFonts w:ascii="Cambria" w:hAnsi="Cambria"/>
          <w:sz w:val="24"/>
          <w:szCs w:val="24"/>
        </w:rPr>
        <w:t>House call Medical Group is the premier providers of Residentialist care in California            Residentialists are clinicians who specialize in delivering clinical care in the home.</w:t>
      </w:r>
    </w:p>
    <w:p w:rsidR="00B527C9" w14:paraId="41E6D237" w14:textId="77777777">
      <w:pPr>
        <w:pStyle w:val="ListParagraph"/>
        <w:numPr>
          <w:ilvl w:val="0"/>
          <w:numId w:val="4"/>
        </w:numPr>
        <w:suppressAutoHyphens/>
        <w:spacing w:before="100"/>
        <w:ind w:left="360"/>
        <w:rPr>
          <w:rFonts w:ascii="Cambria" w:hAnsi="Cambria"/>
          <w:sz w:val="24"/>
          <w:szCs w:val="24"/>
        </w:rPr>
      </w:pPr>
      <w:r>
        <w:rPr>
          <w:rFonts w:ascii="Cambria" w:hAnsi="Cambria" w:cs="Segoe UI"/>
          <w:sz w:val="24"/>
          <w:szCs w:val="24"/>
          <w:shd w:val="clear" w:color="auto" w:fill="FFFFFF"/>
        </w:rPr>
        <w:t>High-quality clinical cares within the home environment, and enhance quality of life for our patients.</w:t>
      </w:r>
    </w:p>
    <w:p w:rsidR="00B527C9" w14:paraId="4F1B5C59" w14:textId="77777777">
      <w:pPr>
        <w:pStyle w:val="ListParagraph"/>
        <w:numPr>
          <w:ilvl w:val="0"/>
          <w:numId w:val="4"/>
        </w:numPr>
        <w:suppressAutoHyphens/>
        <w:spacing w:before="100"/>
        <w:ind w:left="360"/>
        <w:rPr>
          <w:rFonts w:ascii="Cambria" w:hAnsi="Cambria"/>
          <w:sz w:val="24"/>
          <w:szCs w:val="24"/>
        </w:rPr>
      </w:pPr>
      <w:r>
        <w:rPr>
          <w:rFonts w:ascii="Cambria" w:hAnsi="Cambria" w:cs="Segoe UI"/>
          <w:sz w:val="24"/>
          <w:szCs w:val="24"/>
          <w:shd w:val="clear" w:color="auto" w:fill="FFFFFF"/>
        </w:rPr>
        <w:t>We offer clinical services in a variety of locations including private homes, senior residential facilities, group homes and skilled nursing facilities.</w:t>
      </w:r>
    </w:p>
    <w:p w:rsidR="00B527C9" w14:paraId="67B2B066" w14:textId="77777777">
      <w:pPr>
        <w:pStyle w:val="ListParagraph"/>
        <w:numPr>
          <w:ilvl w:val="0"/>
          <w:numId w:val="4"/>
        </w:numPr>
        <w:suppressAutoHyphens/>
        <w:spacing w:before="100"/>
        <w:ind w:left="360"/>
        <w:rPr>
          <w:rFonts w:ascii="Cambria" w:hAnsi="Cambria"/>
          <w:sz w:val="24"/>
          <w:szCs w:val="24"/>
        </w:rPr>
      </w:pPr>
      <w:r>
        <w:rPr>
          <w:rFonts w:ascii="Cambria" w:hAnsi="Cambria" w:cs="Segoe UI"/>
          <w:sz w:val="24"/>
          <w:szCs w:val="24"/>
          <w:shd w:val="clear" w:color="auto" w:fill="FFFFFF"/>
        </w:rPr>
        <w:t>We provide clinical care support services for office-based physicians, Medical Groups, Health Plans, Hospitals, and other Health Care Organizations. For these clients.</w:t>
      </w:r>
    </w:p>
    <w:p w:rsidR="00B527C9" w14:paraId="4D2632BD" w14:textId="77777777">
      <w:pPr>
        <w:pStyle w:val="ListParagraph"/>
        <w:numPr>
          <w:ilvl w:val="0"/>
          <w:numId w:val="4"/>
        </w:numPr>
        <w:suppressAutoHyphens/>
        <w:spacing w:before="100"/>
        <w:ind w:left="360"/>
        <w:rPr>
          <w:rFonts w:ascii="Cambria" w:hAnsi="Cambria"/>
          <w:sz w:val="24"/>
          <w:szCs w:val="24"/>
        </w:rPr>
      </w:pPr>
      <w:r>
        <w:rPr>
          <w:rFonts w:ascii="Cambria" w:hAnsi="Cambria" w:cs="Segoe UI"/>
          <w:sz w:val="24"/>
          <w:szCs w:val="24"/>
          <w:shd w:val="clear" w:color="auto" w:fill="FFFFFF"/>
        </w:rPr>
        <w:t>We offer both chronic care services as well as Care Transition services for recently discharged hospital patients.</w:t>
      </w:r>
    </w:p>
    <w:p w:rsidR="00B527C9" w14:paraId="4D7555E6" w14:textId="77777777">
      <w:pPr>
        <w:pStyle w:val="ListParagraph"/>
        <w:suppressAutoHyphens/>
        <w:spacing w:before="100"/>
        <w:ind w:left="360"/>
        <w:rPr>
          <w:rFonts w:ascii="Cambria" w:hAnsi="Cambria"/>
          <w:sz w:val="24"/>
          <w:szCs w:val="24"/>
        </w:rPr>
      </w:pPr>
    </w:p>
    <w:p w:rsidR="00B527C9" w14:paraId="296D3F35" w14:textId="77777777">
      <w:pPr>
        <w:pBdr>
          <w:bottom w:val="single" w:sz="4" w:space="1" w:color="00000A"/>
        </w:pBdr>
        <w:shd w:val="clear" w:color="auto" w:fill="BFBFBF"/>
        <w:ind w:right="-216"/>
        <w:rPr>
          <w:rFonts w:cs="Times New Roman"/>
          <w:b/>
        </w:rPr>
      </w:pPr>
      <w:r>
        <w:rPr>
          <w:rFonts w:ascii="Cambria" w:hAnsi="Cambria" w:cs="Cambria"/>
          <w:b/>
          <w:color w:val="000000"/>
          <w:lang w:val="pt-BR"/>
        </w:rPr>
        <w:t>RESPONSIBILITIES:</w:t>
      </w:r>
    </w:p>
    <w:p w:rsidR="00B527C9" w14:paraId="5F1EA83F" w14:textId="77777777">
      <w:pPr>
        <w:pStyle w:val="ListParagraph"/>
        <w:numPr>
          <w:ilvl w:val="0"/>
          <w:numId w:val="5"/>
        </w:numPr>
        <w:suppressAutoHyphens/>
        <w:spacing w:before="100"/>
        <w:ind w:left="360"/>
        <w:rPr>
          <w:rStyle w:val="Strong"/>
          <w:rFonts w:ascii="Cambria" w:hAnsi="Cambria"/>
          <w:b w:val="0"/>
          <w:bCs w:val="0"/>
          <w:sz w:val="24"/>
          <w:szCs w:val="24"/>
        </w:rPr>
      </w:pPr>
      <w:r>
        <w:rPr>
          <w:rFonts w:ascii="Cambria" w:hAnsi="Cambria"/>
          <w:sz w:val="24"/>
          <w:szCs w:val="24"/>
          <w:shd w:val="clear" w:color="auto" w:fill="FFFFFF"/>
        </w:rPr>
        <w:t>Working on Big Data infrastructure for batch processing as well as real-time processing. Responsible for building scalable distributed data solutions using </w:t>
      </w:r>
      <w:r>
        <w:rPr>
          <w:rStyle w:val="Strong"/>
          <w:rFonts w:ascii="Cambria" w:hAnsi="Cambria"/>
          <w:b w:val="0"/>
          <w:color w:val="000000"/>
          <w:sz w:val="24"/>
          <w:szCs w:val="24"/>
          <w:shd w:val="clear" w:color="auto" w:fill="FFFFFF"/>
        </w:rPr>
        <w:t>Spark and Kafka</w:t>
      </w:r>
      <w:r>
        <w:rPr>
          <w:rStyle w:val="Strong"/>
          <w:rFonts w:ascii="Cambria" w:hAnsi="Cambria"/>
          <w:color w:val="000000"/>
          <w:sz w:val="24"/>
          <w:szCs w:val="24"/>
          <w:shd w:val="clear" w:color="auto" w:fill="FFFFFF"/>
        </w:rPr>
        <w:t>.</w:t>
      </w:r>
    </w:p>
    <w:p w:rsidR="00B527C9" w14:paraId="36296A7B" w14:textId="77777777">
      <w:pPr>
        <w:pStyle w:val="ListParagraph"/>
        <w:numPr>
          <w:ilvl w:val="0"/>
          <w:numId w:val="5"/>
        </w:numPr>
        <w:suppressAutoHyphens/>
        <w:spacing w:before="100"/>
        <w:ind w:left="360"/>
        <w:rPr>
          <w:rFonts w:ascii="Cambria" w:hAnsi="Cambria"/>
          <w:sz w:val="24"/>
          <w:szCs w:val="24"/>
        </w:rPr>
      </w:pPr>
      <w:r>
        <w:rPr>
          <w:rFonts w:ascii="Cambria" w:hAnsi="Cambria"/>
          <w:sz w:val="24"/>
          <w:szCs w:val="24"/>
          <w:shd w:val="clear" w:color="auto" w:fill="FFFFFF"/>
        </w:rPr>
        <w:t>Implemented data ingestion and handling clusters in real time processing using </w:t>
      </w:r>
      <w:r>
        <w:rPr>
          <w:rStyle w:val="Strong"/>
          <w:rFonts w:ascii="Cambria" w:hAnsi="Cambria"/>
          <w:color w:val="000000"/>
          <w:sz w:val="24"/>
          <w:szCs w:val="24"/>
          <w:shd w:val="clear" w:color="auto" w:fill="FFFFFF"/>
        </w:rPr>
        <w:t>Kafka.</w:t>
      </w:r>
    </w:p>
    <w:p w:rsidR="00B527C9" w14:paraId="6DE6B23E" w14:textId="77777777">
      <w:pPr>
        <w:pStyle w:val="ListParagraph"/>
        <w:numPr>
          <w:ilvl w:val="0"/>
          <w:numId w:val="5"/>
        </w:numPr>
        <w:suppressAutoHyphens/>
        <w:spacing w:before="100"/>
        <w:ind w:left="360"/>
        <w:rPr>
          <w:rFonts w:ascii="Cambria" w:hAnsi="Cambria"/>
          <w:sz w:val="24"/>
          <w:szCs w:val="24"/>
        </w:rPr>
      </w:pPr>
      <w:r>
        <w:rPr>
          <w:rFonts w:ascii="Cambria" w:hAnsi="Cambria"/>
          <w:sz w:val="24"/>
          <w:szCs w:val="24"/>
          <w:shd w:val="clear" w:color="auto" w:fill="FFFFFF"/>
        </w:rPr>
        <w:t>Imported data using Sqoop to load data from </w:t>
      </w:r>
      <w:r>
        <w:rPr>
          <w:rStyle w:val="Strong"/>
          <w:rFonts w:ascii="Cambria" w:hAnsi="Cambria"/>
          <w:color w:val="000000"/>
          <w:sz w:val="24"/>
          <w:szCs w:val="24"/>
          <w:shd w:val="clear" w:color="auto" w:fill="FFFFFF"/>
        </w:rPr>
        <w:t>MySQL </w:t>
      </w:r>
      <w:r>
        <w:rPr>
          <w:rFonts w:ascii="Cambria" w:hAnsi="Cambria"/>
          <w:sz w:val="24"/>
          <w:szCs w:val="24"/>
          <w:shd w:val="clear" w:color="auto" w:fill="FFFFFF"/>
        </w:rPr>
        <w:t>to HDFS on regular basis.</w:t>
      </w:r>
    </w:p>
    <w:p w:rsidR="00B527C9" w14:paraId="4650F241" w14:textId="77777777">
      <w:pPr>
        <w:pStyle w:val="ListParagraph"/>
        <w:numPr>
          <w:ilvl w:val="0"/>
          <w:numId w:val="5"/>
        </w:numPr>
        <w:suppressAutoHyphens/>
        <w:spacing w:before="100"/>
        <w:ind w:left="360"/>
        <w:rPr>
          <w:rFonts w:ascii="Cambria" w:hAnsi="Cambria"/>
          <w:sz w:val="24"/>
          <w:szCs w:val="24"/>
        </w:rPr>
      </w:pPr>
      <w:r>
        <w:rPr>
          <w:rFonts w:ascii="Cambria" w:hAnsi="Cambria"/>
          <w:sz w:val="24"/>
          <w:szCs w:val="24"/>
          <w:shd w:val="clear" w:color="auto" w:fill="FFFFFF"/>
        </w:rPr>
        <w:t>Developed Oozie workflow for scheduling and orchestrating the </w:t>
      </w:r>
      <w:r>
        <w:rPr>
          <w:rStyle w:val="Strong"/>
          <w:rFonts w:ascii="Cambria" w:hAnsi="Cambria"/>
          <w:color w:val="000000"/>
          <w:sz w:val="24"/>
          <w:szCs w:val="24"/>
          <w:shd w:val="clear" w:color="auto" w:fill="FFFFFF"/>
        </w:rPr>
        <w:t>ETL </w:t>
      </w:r>
      <w:r>
        <w:rPr>
          <w:rFonts w:ascii="Cambria" w:hAnsi="Cambria"/>
          <w:sz w:val="24"/>
          <w:szCs w:val="24"/>
          <w:shd w:val="clear" w:color="auto" w:fill="FFFFFF"/>
        </w:rPr>
        <w:t>process.</w:t>
      </w:r>
    </w:p>
    <w:p w:rsidR="00B527C9" w14:paraId="2A6A79A9" w14:textId="77777777">
      <w:pPr>
        <w:pStyle w:val="ListParagraph"/>
        <w:numPr>
          <w:ilvl w:val="0"/>
          <w:numId w:val="5"/>
        </w:numPr>
        <w:suppressAutoHyphens/>
        <w:spacing w:before="100"/>
        <w:ind w:left="360"/>
        <w:rPr>
          <w:rFonts w:ascii="Cambria" w:hAnsi="Cambria"/>
          <w:sz w:val="24"/>
          <w:szCs w:val="24"/>
        </w:rPr>
      </w:pPr>
      <w:r>
        <w:rPr>
          <w:rFonts w:ascii="Cambria" w:hAnsi="Cambria"/>
          <w:sz w:val="24"/>
          <w:szCs w:val="24"/>
          <w:shd w:val="clear" w:color="auto" w:fill="FFFFFF"/>
        </w:rPr>
        <w:t>Used </w:t>
      </w:r>
      <w:r>
        <w:rPr>
          <w:rStyle w:val="Strong"/>
          <w:rFonts w:ascii="Cambria" w:hAnsi="Cambria"/>
          <w:color w:val="000000"/>
          <w:sz w:val="24"/>
          <w:szCs w:val="24"/>
          <w:shd w:val="clear" w:color="auto" w:fill="FFFFFF"/>
        </w:rPr>
        <w:t>Zookeeper </w:t>
      </w:r>
      <w:r>
        <w:rPr>
          <w:rFonts w:ascii="Cambria" w:hAnsi="Cambria"/>
          <w:sz w:val="24"/>
          <w:szCs w:val="24"/>
          <w:shd w:val="clear" w:color="auto" w:fill="FFFFFF"/>
        </w:rPr>
        <w:t>to provide coordination services to the cluster. Experienced in managing and reviewing Spark and Kafka log files.</w:t>
      </w:r>
    </w:p>
    <w:p w:rsidR="00B527C9" w14:paraId="51CA1E43" w14:textId="77777777">
      <w:pPr>
        <w:pStyle w:val="ListParagraph"/>
        <w:numPr>
          <w:ilvl w:val="0"/>
          <w:numId w:val="5"/>
        </w:numPr>
        <w:suppressAutoHyphens/>
        <w:spacing w:before="100"/>
        <w:ind w:left="360"/>
        <w:rPr>
          <w:rFonts w:ascii="Cambria" w:hAnsi="Cambria"/>
          <w:sz w:val="24"/>
          <w:szCs w:val="24"/>
        </w:rPr>
      </w:pPr>
      <w:r>
        <w:rPr>
          <w:rFonts w:ascii="Cambria" w:hAnsi="Cambria"/>
          <w:sz w:val="24"/>
          <w:szCs w:val="24"/>
          <w:shd w:val="clear" w:color="auto" w:fill="FFFFFF"/>
        </w:rPr>
        <w:t>Design, build and support pipelines of data ingestion, transformation, conversion and validation.</w:t>
      </w:r>
    </w:p>
    <w:p w:rsidR="00B527C9" w14:paraId="51F7D052" w14:textId="77777777">
      <w:pPr>
        <w:pStyle w:val="ListParagraph"/>
        <w:numPr>
          <w:ilvl w:val="0"/>
          <w:numId w:val="5"/>
        </w:numPr>
        <w:suppressAutoHyphens/>
        <w:spacing w:before="100"/>
        <w:ind w:left="360"/>
        <w:rPr>
          <w:rFonts w:ascii="Cambria" w:hAnsi="Cambria"/>
          <w:sz w:val="24"/>
          <w:szCs w:val="24"/>
        </w:rPr>
      </w:pPr>
      <w:r>
        <w:rPr>
          <w:rFonts w:ascii="Cambria" w:hAnsi="Cambria"/>
          <w:sz w:val="24"/>
          <w:szCs w:val="24"/>
          <w:shd w:val="clear" w:color="auto" w:fill="FFFFFF"/>
        </w:rPr>
        <w:t>Experience in ingesting data into Cassandra.</w:t>
      </w:r>
    </w:p>
    <w:p w:rsidR="00B527C9" w14:paraId="2AFFCDC8" w14:textId="77777777">
      <w:pPr>
        <w:pStyle w:val="ListParagraph"/>
        <w:numPr>
          <w:ilvl w:val="0"/>
          <w:numId w:val="5"/>
        </w:numPr>
        <w:suppressAutoHyphens/>
        <w:spacing w:before="100"/>
        <w:ind w:left="360"/>
        <w:rPr>
          <w:rFonts w:ascii="Cambria" w:hAnsi="Cambria"/>
          <w:sz w:val="24"/>
          <w:szCs w:val="24"/>
        </w:rPr>
      </w:pPr>
      <w:r>
        <w:rPr>
          <w:rFonts w:ascii="Cambria" w:hAnsi="Cambria"/>
          <w:sz w:val="24"/>
          <w:szCs w:val="24"/>
          <w:shd w:val="clear" w:color="auto" w:fill="FFFFFF"/>
        </w:rPr>
        <w:t>Identifying the various data sources and understanding the data schema in source environment.</w:t>
      </w:r>
    </w:p>
    <w:p w:rsidR="00B527C9" w14:paraId="32862C07" w14:textId="77777777">
      <w:pPr>
        <w:pStyle w:val="ListParagraph"/>
        <w:suppressAutoHyphens/>
        <w:spacing w:before="100"/>
        <w:ind w:left="360"/>
        <w:rPr>
          <w:rFonts w:ascii="Cambria" w:hAnsi="Cambria"/>
          <w:sz w:val="24"/>
          <w:szCs w:val="24"/>
          <w:highlight w:val="white"/>
        </w:rPr>
      </w:pPr>
    </w:p>
    <w:p w:rsidR="00B527C9" w14:paraId="6053CF20" w14:textId="77777777">
      <w:pPr>
        <w:ind w:firstLine="144"/>
        <w:rPr>
          <w:rFonts w:cs="Times New Roman"/>
        </w:rPr>
      </w:pPr>
    </w:p>
    <w:p w:rsidR="00B527C9" w14:paraId="0A3DDC84" w14:textId="77777777">
      <w:pPr>
        <w:pBdr>
          <w:bottom w:val="single" w:sz="4" w:space="1" w:color="00000A"/>
        </w:pBdr>
        <w:shd w:val="clear" w:color="auto" w:fill="BFBFBF"/>
        <w:ind w:right="-216"/>
        <w:rPr>
          <w:rFonts w:cs="Times New Roman"/>
          <w:b/>
        </w:rPr>
      </w:pPr>
      <w:r>
        <w:rPr>
          <w:rFonts w:ascii="Cambria" w:hAnsi="Cambria" w:cs="Cambria"/>
          <w:b/>
          <w:color w:val="000000"/>
          <w:lang w:val="pt-BR"/>
        </w:rPr>
        <w:t>PROJECT PROFILE</w:t>
      </w:r>
    </w:p>
    <w:p w:rsidR="00B527C9" w14:paraId="024157EC" w14:textId="77777777">
      <w:pPr>
        <w:rPr>
          <w:rFonts w:cs="Times New Roman"/>
          <w:color w:val="000000"/>
        </w:rPr>
      </w:pPr>
      <w:r>
        <w:rPr>
          <w:rStyle w:val="Emphasis"/>
          <w:rFonts w:ascii="Cambria" w:hAnsi="Cambria" w:cs="Arial"/>
          <w:b/>
          <w:bCs/>
          <w:i w:val="0"/>
          <w:iCs w:val="0"/>
          <w:color w:val="000000"/>
          <w:sz w:val="24"/>
          <w:szCs w:val="24"/>
          <w:shd w:val="clear" w:color="auto" w:fill="FFFFFF"/>
        </w:rPr>
        <w:t>Medical Claims</w:t>
      </w:r>
      <w:r>
        <w:rPr>
          <w:rFonts w:ascii="Cambria" w:hAnsi="Cambria" w:cs="Cambria"/>
          <w:color w:val="000000"/>
        </w:rPr>
        <w:t xml:space="preserve"> </w:t>
      </w:r>
    </w:p>
    <w:p w:rsidR="00B527C9" w14:paraId="1FD6B368" w14:textId="77777777">
      <w:pPr>
        <w:rPr>
          <w:rFonts w:ascii="Cambria" w:hAnsi="Cambria" w:cs="Cambria"/>
          <w:b/>
          <w:color w:val="000000"/>
          <w:sz w:val="24"/>
          <w:szCs w:val="24"/>
        </w:rPr>
      </w:pPr>
      <w:r>
        <w:rPr>
          <w:rFonts w:ascii="Cambria" w:hAnsi="Cambria" w:cs="Cambria"/>
          <w:b/>
          <w:color w:val="000000"/>
          <w:sz w:val="24"/>
          <w:szCs w:val="24"/>
        </w:rPr>
        <w:t>Spark/ Hive/ Python/ Cloudera</w:t>
      </w:r>
    </w:p>
    <w:p w:rsidR="00B527C9" w14:paraId="0AAD58E1" w14:textId="77777777">
      <w:pPr>
        <w:rPr>
          <w:rFonts w:cs="Times New Roman"/>
          <w:b/>
        </w:rPr>
      </w:pPr>
    </w:p>
    <w:p w:rsidR="00B527C9" w14:paraId="37376DC8" w14:textId="77777777">
      <w:pPr>
        <w:pBdr>
          <w:bottom w:val="single" w:sz="4" w:space="1" w:color="00000A"/>
        </w:pBdr>
        <w:shd w:val="clear" w:color="auto" w:fill="BFBFBF"/>
        <w:ind w:right="-216"/>
        <w:rPr>
          <w:rFonts w:cs="Times New Roman"/>
          <w:b/>
        </w:rPr>
      </w:pPr>
      <w:r>
        <w:rPr>
          <w:rFonts w:ascii="Cambria" w:hAnsi="Cambria" w:cs="Cambria"/>
          <w:b/>
          <w:lang w:val="pt-BR"/>
        </w:rPr>
        <w:t>ENVIRONMENT:</w:t>
      </w:r>
    </w:p>
    <w:p w:rsidR="00B527C9" w14:paraId="647B546A" w14:textId="2F9ED390">
      <w:pPr>
        <w:pStyle w:val="ListParagraph"/>
        <w:numPr>
          <w:ilvl w:val="0"/>
          <w:numId w:val="3"/>
        </w:numPr>
        <w:suppressAutoHyphens/>
        <w:spacing w:before="100"/>
        <w:ind w:left="360"/>
        <w:rPr>
          <w:sz w:val="24"/>
          <w:szCs w:val="24"/>
        </w:rPr>
      </w:pPr>
      <w:r>
        <w:rPr>
          <w:rFonts w:ascii="Cambria" w:hAnsi="Cambria" w:cs="Cambria"/>
          <w:color w:val="000000"/>
          <w:sz w:val="24"/>
          <w:szCs w:val="24"/>
          <w:highlight w:val="white"/>
        </w:rPr>
        <w:t xml:space="preserve">HDFS, Hadoop Yarn, Spark Core, </w:t>
      </w:r>
      <w:r>
        <w:rPr>
          <w:rFonts w:ascii="Cambria" w:hAnsi="Cambria" w:cs="Cambria"/>
          <w:color w:val="000000"/>
        </w:rPr>
        <w:t>Cloudera</w:t>
      </w:r>
      <w:r>
        <w:rPr>
          <w:rFonts w:ascii="Cambria" w:hAnsi="Cambria" w:cs="Cambria"/>
          <w:color w:val="000000"/>
          <w:sz w:val="24"/>
          <w:szCs w:val="24"/>
          <w:highlight w:val="white"/>
        </w:rPr>
        <w:t>, Spark SQL, Python, Sqoop, Oozie, Hive,</w:t>
      </w:r>
      <w:r>
        <w:rPr>
          <w:rFonts w:eastAsia="Book Antiqua"/>
          <w:highlight w:val="white"/>
        </w:rPr>
        <w:t xml:space="preserve"> </w:t>
      </w:r>
      <w:r w:rsidR="002A3B25">
        <w:rPr>
          <w:rFonts w:ascii="Cambria" w:eastAsia="Book Antiqua" w:hAnsi="Cambria"/>
          <w:sz w:val="24"/>
          <w:szCs w:val="24"/>
          <w:highlight w:val="white"/>
        </w:rPr>
        <w:t>HBase</w:t>
      </w:r>
      <w:r>
        <w:rPr>
          <w:rFonts w:eastAsia="Book Antiqua"/>
          <w:highlight w:val="white"/>
        </w:rPr>
        <w:t>,</w:t>
      </w:r>
      <w:r>
        <w:rPr>
          <w:rFonts w:ascii="Cambria" w:hAnsi="Cambria" w:cs="Cambria"/>
          <w:color w:val="000000"/>
          <w:sz w:val="24"/>
          <w:szCs w:val="24"/>
          <w:highlight w:val="white"/>
        </w:rPr>
        <w:t xml:space="preserve"> MySQL</w:t>
      </w:r>
      <w:r w:rsidR="002A3B25">
        <w:rPr>
          <w:rFonts w:ascii="Cambria" w:hAnsi="Cambria" w:cs="Cambria"/>
          <w:color w:val="000000"/>
          <w:sz w:val="24"/>
          <w:szCs w:val="24"/>
          <w:highlight w:val="white"/>
        </w:rPr>
        <w:t>.</w:t>
      </w:r>
      <w:r>
        <w:rPr>
          <w:rFonts w:ascii="Cambria" w:eastAsia="Cambria" w:hAnsi="Cambria" w:cs="Cambria"/>
          <w:color w:val="000000"/>
          <w:sz w:val="24"/>
          <w:szCs w:val="24"/>
          <w:highlight w:val="white"/>
        </w:rPr>
        <w:t xml:space="preserve">   </w:t>
      </w:r>
    </w:p>
    <w:p w:rsidR="00B527C9" w14:paraId="6A6260A3" w14:textId="77777777">
      <w:pPr>
        <w:pStyle w:val="ListParagraph"/>
        <w:suppressAutoHyphens/>
        <w:spacing w:before="100"/>
        <w:rPr>
          <w:sz w:val="24"/>
          <w:szCs w:val="24"/>
        </w:rPr>
      </w:pPr>
      <w:r>
        <w:rPr>
          <w:rFonts w:ascii="Cambria" w:eastAsia="Cambria" w:hAnsi="Cambria" w:cs="Cambria"/>
          <w:color w:val="000000"/>
          <w:sz w:val="24"/>
          <w:szCs w:val="24"/>
          <w:highlight w:val="white"/>
        </w:rPr>
        <w:t xml:space="preserve"> </w:t>
      </w:r>
    </w:p>
    <w:p w:rsidR="00B527C9" w14:paraId="5B225043" w14:textId="77777777">
      <w:pPr>
        <w:pBdr>
          <w:bottom w:val="single" w:sz="4" w:space="1" w:color="00000A"/>
        </w:pBdr>
        <w:shd w:val="clear" w:color="auto" w:fill="BFBFBF"/>
        <w:ind w:right="-216"/>
        <w:rPr>
          <w:rFonts w:cs="Times New Roman"/>
          <w:b/>
        </w:rPr>
      </w:pPr>
      <w:r>
        <w:rPr>
          <w:rFonts w:ascii="Cambria" w:hAnsi="Cambria" w:cs="Cambria"/>
          <w:b/>
        </w:rPr>
        <w:t>ABSTRACTION:</w:t>
      </w:r>
    </w:p>
    <w:p w:rsidR="00B527C9" w14:paraId="4E6E0EA1" w14:textId="77777777">
      <w:pPr>
        <w:pStyle w:val="ListParagraph"/>
        <w:numPr>
          <w:ilvl w:val="0"/>
          <w:numId w:val="4"/>
        </w:numPr>
        <w:ind w:left="360"/>
        <w:rPr>
          <w:rFonts w:ascii="Cambria" w:hAnsi="Cambria"/>
          <w:sz w:val="24"/>
          <w:szCs w:val="24"/>
        </w:rPr>
      </w:pPr>
      <w:r>
        <w:rPr>
          <w:rFonts w:ascii="Cambria" w:hAnsi="Cambria" w:cs="Calibri"/>
          <w:color w:val="000000"/>
          <w:sz w:val="24"/>
          <w:szCs w:val="24"/>
        </w:rPr>
        <w:t>In this application client claim their insurance to the company and the employee check their details to verify that person service date is valid or expired. If service date is valid, then employees process the reimbursement on the basic of service to the client.</w:t>
      </w:r>
    </w:p>
    <w:p w:rsidR="00B527C9" w14:paraId="6F340CBA" w14:textId="77777777">
      <w:pPr>
        <w:pStyle w:val="ListParagraph"/>
        <w:numPr>
          <w:ilvl w:val="0"/>
          <w:numId w:val="4"/>
        </w:numPr>
        <w:ind w:left="360"/>
        <w:rPr>
          <w:rFonts w:ascii="Cambria" w:hAnsi="Cambria" w:cs="Calibri"/>
          <w:color w:val="000000"/>
          <w:sz w:val="24"/>
          <w:szCs w:val="24"/>
        </w:rPr>
      </w:pPr>
      <w:r>
        <w:rPr>
          <w:rFonts w:ascii="Cambria" w:hAnsi="Cambria" w:cs="Calibri"/>
          <w:color w:val="000000"/>
          <w:sz w:val="24"/>
          <w:szCs w:val="24"/>
        </w:rPr>
        <w:t xml:space="preserve">Medicaid is a health service program designed for low-income individuals and families. It’s decided by the state in which they reside. Medicare is another government-funded insurance program. </w:t>
      </w:r>
    </w:p>
    <w:p w:rsidR="00B527C9" w14:paraId="3AD93E65" w14:textId="77777777">
      <w:pPr>
        <w:pStyle w:val="ListParagraph"/>
        <w:numPr>
          <w:ilvl w:val="0"/>
          <w:numId w:val="4"/>
        </w:numPr>
        <w:ind w:left="360"/>
        <w:rPr>
          <w:rFonts w:ascii="Cambria" w:hAnsi="Cambria" w:cs="Calibri"/>
          <w:color w:val="000000"/>
          <w:sz w:val="24"/>
          <w:szCs w:val="24"/>
        </w:rPr>
      </w:pPr>
      <w:r>
        <w:rPr>
          <w:rFonts w:ascii="Cambria" w:hAnsi="Cambria" w:cs="Calibri"/>
          <w:color w:val="000000"/>
          <w:sz w:val="24"/>
          <w:szCs w:val="24"/>
        </w:rPr>
        <w:t>The CMS-1500 is maintained by the National Uniform Claim Committee (NUCC) Form CMS-1500 contains all the basic information needed to submit an accurate claim. This includes fields for the patient’s demographic information, insurance information, and boxes in which to provide medical codes and corresponding dates of service.</w:t>
      </w:r>
      <w:r>
        <w:rPr>
          <w:rFonts w:ascii="Cambria" w:hAnsi="Cambria"/>
          <w:color w:val="000000"/>
          <w:sz w:val="24"/>
          <w:szCs w:val="24"/>
        </w:rPr>
        <w:t xml:space="preserve"> </w:t>
      </w:r>
    </w:p>
    <w:p w:rsidR="00B527C9" w14:paraId="3B3B883A" w14:textId="77777777">
      <w:pPr>
        <w:rPr>
          <w:rFonts w:ascii="Cambria" w:hAnsi="Cambria"/>
          <w:sz w:val="24"/>
          <w:szCs w:val="24"/>
        </w:rPr>
      </w:pPr>
    </w:p>
    <w:p w:rsidR="00B527C9" w14:paraId="75E5E33F" w14:textId="77777777">
      <w:pPr>
        <w:pBdr>
          <w:bottom w:val="single" w:sz="4" w:space="1" w:color="00000A"/>
        </w:pBdr>
        <w:shd w:val="clear" w:color="auto" w:fill="BFBFBF"/>
        <w:ind w:right="-216"/>
        <w:rPr>
          <w:rFonts w:cs="Times New Roman"/>
          <w:b/>
        </w:rPr>
      </w:pPr>
      <w:r>
        <w:rPr>
          <w:rFonts w:ascii="Cambria" w:hAnsi="Cambria" w:cs="Cambria"/>
          <w:b/>
          <w:color w:val="000000"/>
          <w:lang w:val="pt-BR"/>
        </w:rPr>
        <w:t>RESPONSIBILITIES:</w:t>
      </w:r>
    </w:p>
    <w:p w:rsidR="00B527C9" w14:paraId="0F4BE159" w14:textId="77777777">
      <w:pPr>
        <w:pStyle w:val="ListParagraph"/>
        <w:suppressAutoHyphens/>
        <w:ind w:left="360"/>
        <w:rPr>
          <w:rFonts w:eastAsia="Book Antiqua" w:cs="Book Antiqua"/>
          <w:szCs w:val="20"/>
          <w:highlight w:val="white"/>
          <w:lang w:bidi="en-US"/>
        </w:rPr>
      </w:pPr>
    </w:p>
    <w:p w:rsidR="00B527C9" w14:paraId="6D10D7BD" w14:textId="77777777">
      <w:pPr>
        <w:pStyle w:val="ListParagraph"/>
        <w:numPr>
          <w:ilvl w:val="0"/>
          <w:numId w:val="5"/>
        </w:numPr>
        <w:suppressAutoHyphens/>
        <w:ind w:left="360"/>
        <w:rPr>
          <w:rFonts w:ascii="Cambria" w:eastAsia="Book Antiqua" w:hAnsi="Cambria" w:cs="Book Antiqua"/>
          <w:color w:val="000000"/>
          <w:sz w:val="24"/>
          <w:szCs w:val="24"/>
          <w:highlight w:val="white"/>
          <w:lang w:bidi="en-US"/>
        </w:rPr>
      </w:pPr>
      <w:r>
        <w:rPr>
          <w:rFonts w:ascii="Cambria" w:eastAsia="Book Antiqua" w:hAnsi="Cambria" w:cs="Book Antiqua"/>
          <w:color w:val="000000"/>
          <w:sz w:val="24"/>
          <w:szCs w:val="24"/>
          <w:highlight w:val="white"/>
          <w:lang w:bidi="en-US"/>
        </w:rPr>
        <w:t>Handing and processing large datasets using different Transformations and Actions using Spark with Python.</w:t>
      </w:r>
    </w:p>
    <w:p w:rsidR="00B527C9" w14:paraId="3A3167A5" w14:textId="77777777">
      <w:pPr>
        <w:pStyle w:val="ListParagraph"/>
        <w:numPr>
          <w:ilvl w:val="0"/>
          <w:numId w:val="5"/>
        </w:numPr>
        <w:suppressAutoHyphens/>
        <w:ind w:left="360"/>
        <w:rPr>
          <w:rFonts w:ascii="Cambria" w:hAnsi="Cambria"/>
          <w:color w:val="000000"/>
          <w:sz w:val="24"/>
          <w:szCs w:val="24"/>
        </w:rPr>
      </w:pPr>
      <w:r>
        <w:rPr>
          <w:rFonts w:ascii="Cambria" w:eastAsia="Book Antiqua" w:hAnsi="Cambria" w:cs="Book Antiqua"/>
          <w:color w:val="000000"/>
          <w:sz w:val="24"/>
          <w:szCs w:val="24"/>
          <w:highlight w:val="white"/>
          <w:lang w:bidi="en-US"/>
        </w:rPr>
        <w:t>Perform Data Validation and Data Verification</w:t>
      </w:r>
      <w:r>
        <w:rPr>
          <w:rFonts w:ascii="Cambria" w:hAnsi="Cambria"/>
          <w:color w:val="000000"/>
          <w:sz w:val="24"/>
          <w:szCs w:val="24"/>
        </w:rPr>
        <w:t xml:space="preserve"> post-production execution.</w:t>
      </w:r>
    </w:p>
    <w:p w:rsidR="00B527C9" w14:paraId="1461F3B2" w14:textId="77777777">
      <w:pPr>
        <w:pStyle w:val="ListParagraph"/>
        <w:numPr>
          <w:ilvl w:val="0"/>
          <w:numId w:val="5"/>
        </w:numPr>
        <w:suppressAutoHyphens/>
        <w:ind w:left="360"/>
        <w:rPr>
          <w:rFonts w:ascii="Cambria" w:eastAsia="Book Antiqua" w:hAnsi="Cambria" w:cs="Book Antiqua"/>
          <w:color w:val="000000"/>
          <w:sz w:val="24"/>
          <w:szCs w:val="24"/>
          <w:highlight w:val="white"/>
          <w:lang w:bidi="en-US"/>
        </w:rPr>
      </w:pPr>
      <w:r>
        <w:rPr>
          <w:rFonts w:ascii="Cambria" w:eastAsia="Book Antiqua" w:hAnsi="Cambria" w:cs="Book Antiqua"/>
          <w:color w:val="000000"/>
          <w:sz w:val="24"/>
          <w:szCs w:val="24"/>
          <w:highlight w:val="white"/>
          <w:lang w:bidi="en-US"/>
        </w:rPr>
        <w:t>Optimizing of existing algorithms in Hadoop using Spark Context, Spark-SQL, Data Frames and Pair RDD's.</w:t>
      </w:r>
    </w:p>
    <w:p w:rsidR="00B527C9" w14:paraId="0CCEA379" w14:textId="77777777">
      <w:pPr>
        <w:pStyle w:val="ListParagraph"/>
        <w:numPr>
          <w:ilvl w:val="0"/>
          <w:numId w:val="5"/>
        </w:numPr>
        <w:suppressAutoHyphens/>
        <w:spacing w:before="100"/>
        <w:ind w:left="360"/>
        <w:rPr>
          <w:rFonts w:ascii="Cambria" w:hAnsi="Cambria"/>
          <w:color w:val="000000"/>
          <w:sz w:val="24"/>
          <w:szCs w:val="24"/>
        </w:rPr>
      </w:pPr>
      <w:r>
        <w:rPr>
          <w:rFonts w:ascii="Cambria" w:hAnsi="Cambria"/>
          <w:color w:val="000000"/>
          <w:sz w:val="24"/>
          <w:szCs w:val="24"/>
          <w:shd w:val="clear" w:color="auto" w:fill="FFFFFF"/>
        </w:rPr>
        <w:t>Imported data using Sqoop to load data from </w:t>
      </w:r>
      <w:r>
        <w:rPr>
          <w:rStyle w:val="Strong"/>
          <w:rFonts w:ascii="Cambria" w:hAnsi="Cambria"/>
          <w:color w:val="000000"/>
          <w:sz w:val="24"/>
          <w:szCs w:val="24"/>
          <w:shd w:val="clear" w:color="auto" w:fill="FFFFFF"/>
        </w:rPr>
        <w:t>MySQL </w:t>
      </w:r>
      <w:r>
        <w:rPr>
          <w:rFonts w:ascii="Cambria" w:hAnsi="Cambria"/>
          <w:color w:val="000000"/>
          <w:sz w:val="24"/>
          <w:szCs w:val="24"/>
          <w:shd w:val="clear" w:color="auto" w:fill="FFFFFF"/>
        </w:rPr>
        <w:t>to HDFS on regular basis.</w:t>
      </w:r>
    </w:p>
    <w:p w:rsidR="00B527C9" w14:paraId="6E620816" w14:textId="77777777">
      <w:pPr>
        <w:pStyle w:val="ListParagraph"/>
        <w:numPr>
          <w:ilvl w:val="0"/>
          <w:numId w:val="5"/>
        </w:numPr>
        <w:suppressAutoHyphens/>
        <w:spacing w:before="100"/>
        <w:ind w:left="360"/>
        <w:rPr>
          <w:rFonts w:ascii="Cambria" w:hAnsi="Cambria"/>
          <w:color w:val="000000"/>
          <w:sz w:val="24"/>
          <w:szCs w:val="24"/>
        </w:rPr>
      </w:pPr>
      <w:r>
        <w:rPr>
          <w:rFonts w:ascii="Cambria" w:hAnsi="Cambria"/>
          <w:color w:val="000000"/>
          <w:sz w:val="24"/>
          <w:szCs w:val="24"/>
          <w:shd w:val="clear" w:color="auto" w:fill="FFFFFF"/>
        </w:rPr>
        <w:t>Developed Oozie workflow for scheduling and orchestrating the </w:t>
      </w:r>
      <w:r>
        <w:rPr>
          <w:rStyle w:val="Strong"/>
          <w:rFonts w:ascii="Cambria" w:hAnsi="Cambria"/>
          <w:color w:val="000000"/>
          <w:sz w:val="24"/>
          <w:szCs w:val="24"/>
          <w:shd w:val="clear" w:color="auto" w:fill="FFFFFF"/>
        </w:rPr>
        <w:t>ETL </w:t>
      </w:r>
      <w:r>
        <w:rPr>
          <w:rFonts w:ascii="Cambria" w:hAnsi="Cambria"/>
          <w:color w:val="000000"/>
          <w:sz w:val="24"/>
          <w:szCs w:val="24"/>
          <w:shd w:val="clear" w:color="auto" w:fill="FFFFFF"/>
        </w:rPr>
        <w:t>process.</w:t>
      </w:r>
    </w:p>
    <w:p w:rsidR="00B527C9" w14:paraId="41DD177F" w14:textId="77777777">
      <w:pPr>
        <w:pStyle w:val="ListParagraph"/>
        <w:numPr>
          <w:ilvl w:val="0"/>
          <w:numId w:val="5"/>
        </w:numPr>
        <w:suppressAutoHyphens/>
        <w:spacing w:before="100"/>
        <w:ind w:left="360"/>
        <w:rPr>
          <w:rFonts w:ascii="Cambria" w:hAnsi="Cambria"/>
          <w:color w:val="000000"/>
          <w:sz w:val="24"/>
          <w:szCs w:val="24"/>
        </w:rPr>
      </w:pPr>
      <w:r>
        <w:rPr>
          <w:rFonts w:ascii="Cambria" w:hAnsi="Cambria"/>
          <w:color w:val="000000"/>
          <w:sz w:val="24"/>
          <w:szCs w:val="24"/>
          <w:shd w:val="clear" w:color="auto" w:fill="FFFFFF"/>
        </w:rPr>
        <w:t>Design, build and support pipelines of data ingestion, transformation, conversion and validation.</w:t>
      </w:r>
    </w:p>
    <w:p w:rsidR="00B527C9" w14:paraId="59DB455E" w14:textId="036B5E9E">
      <w:pPr>
        <w:pStyle w:val="ListParagraph"/>
        <w:numPr>
          <w:ilvl w:val="0"/>
          <w:numId w:val="5"/>
        </w:numPr>
        <w:suppressAutoHyphens/>
        <w:spacing w:before="100"/>
        <w:ind w:left="360"/>
        <w:rPr>
          <w:rFonts w:ascii="Cambria" w:hAnsi="Cambria"/>
          <w:color w:val="000000"/>
          <w:sz w:val="24"/>
          <w:szCs w:val="24"/>
        </w:rPr>
      </w:pPr>
      <w:r>
        <w:rPr>
          <w:rFonts w:ascii="Cambria" w:hAnsi="Cambria"/>
          <w:color w:val="000000"/>
          <w:sz w:val="24"/>
          <w:szCs w:val="24"/>
          <w:shd w:val="clear" w:color="auto" w:fill="FFFFFF"/>
        </w:rPr>
        <w:t xml:space="preserve">Experience in ingesting data into </w:t>
      </w:r>
      <w:r w:rsidR="002A3B25">
        <w:rPr>
          <w:rFonts w:ascii="Cambria" w:hAnsi="Cambria"/>
          <w:color w:val="000000"/>
          <w:sz w:val="24"/>
          <w:szCs w:val="24"/>
          <w:shd w:val="clear" w:color="auto" w:fill="FFFFFF"/>
        </w:rPr>
        <w:t>HBase</w:t>
      </w:r>
      <w:r>
        <w:rPr>
          <w:rFonts w:ascii="Cambria" w:hAnsi="Cambria"/>
          <w:color w:val="000000"/>
          <w:sz w:val="24"/>
          <w:szCs w:val="24"/>
          <w:shd w:val="clear" w:color="auto" w:fill="FFFFFF"/>
        </w:rPr>
        <w:t>.</w:t>
      </w:r>
    </w:p>
    <w:p w:rsidR="00B527C9" w14:paraId="4C010602" w14:textId="77777777">
      <w:pPr>
        <w:pStyle w:val="ListParagraph"/>
        <w:numPr>
          <w:ilvl w:val="0"/>
          <w:numId w:val="5"/>
        </w:numPr>
        <w:suppressAutoHyphens/>
        <w:spacing w:before="100"/>
        <w:ind w:left="360"/>
        <w:rPr>
          <w:rFonts w:ascii="Cambria" w:hAnsi="Cambria"/>
          <w:sz w:val="24"/>
          <w:szCs w:val="24"/>
        </w:rPr>
      </w:pPr>
      <w:r>
        <w:rPr>
          <w:rFonts w:ascii="Cambria" w:hAnsi="Cambria"/>
          <w:color w:val="000000"/>
          <w:sz w:val="24"/>
          <w:szCs w:val="24"/>
          <w:shd w:val="clear" w:color="auto" w:fill="FFFFFF"/>
        </w:rPr>
        <w:t>Identifying the various data sources and understanding the data schema in source environment.</w:t>
      </w:r>
    </w:p>
    <w:p w:rsidR="00B527C9" w14:paraId="5E5052EA" w14:textId="77777777">
      <w:pPr>
        <w:pStyle w:val="ListParagraph"/>
        <w:suppressAutoHyphens/>
        <w:spacing w:before="100"/>
        <w:ind w:left="360"/>
        <w:rPr>
          <w:rFonts w:ascii="Cambria" w:hAnsi="Cambria"/>
          <w:color w:val="000000"/>
          <w:sz w:val="24"/>
          <w:szCs w:val="24"/>
          <w:highlight w:val="white"/>
        </w:rPr>
      </w:pPr>
    </w:p>
    <w:p w:rsidR="00B527C9" w14:paraId="4A89D331" w14:textId="77777777">
      <w:pPr>
        <w:pStyle w:val="ListParagraph"/>
        <w:suppressAutoHyphens/>
        <w:spacing w:before="100"/>
        <w:ind w:left="360"/>
        <w:rPr>
          <w:rFonts w:ascii="Cambria" w:hAnsi="Cambria"/>
          <w:sz w:val="24"/>
          <w:szCs w:val="24"/>
          <w:highlight w:val="white"/>
        </w:rPr>
      </w:pPr>
    </w:p>
    <w:p w:rsidR="00B527C9" w14:paraId="2477E621" w14:textId="77777777">
      <w:pPr>
        <w:ind w:firstLine="144"/>
        <w:rPr>
          <w:rFonts w:cs="Times New Roman"/>
        </w:rPr>
      </w:pPr>
    </w:p>
    <w:p w:rsidR="00B527C9" w14:paraId="26C445F9" w14:textId="77777777">
      <w:pPr>
        <w:pBdr>
          <w:bottom w:val="single" w:sz="4" w:space="1" w:color="00000A"/>
        </w:pBdr>
        <w:shd w:val="clear" w:color="auto" w:fill="BFBFBF"/>
        <w:ind w:right="-216"/>
        <w:rPr>
          <w:rFonts w:cs="Times New Roman"/>
          <w:b/>
        </w:rPr>
      </w:pPr>
      <w:r>
        <w:rPr>
          <w:rFonts w:ascii="Cambria" w:hAnsi="Cambria" w:cs="Cambria"/>
          <w:b/>
          <w:color w:val="000000"/>
          <w:lang w:val="pt-BR"/>
        </w:rPr>
        <w:t>PROJECT PROFILE</w:t>
      </w:r>
    </w:p>
    <w:p w:rsidR="00B527C9" w14:paraId="52BD2DF5" w14:textId="77777777">
      <w:pPr>
        <w:rPr>
          <w:rFonts w:cs="Times New Roman"/>
          <w:color w:val="000000"/>
        </w:rPr>
      </w:pPr>
      <w:r>
        <w:rPr>
          <w:rStyle w:val="Emphasis"/>
          <w:rFonts w:ascii="Cambria" w:hAnsi="Cambria" w:cs="Arial"/>
          <w:b/>
          <w:bCs/>
          <w:i w:val="0"/>
          <w:iCs w:val="0"/>
          <w:color w:val="000000"/>
          <w:sz w:val="24"/>
          <w:szCs w:val="24"/>
          <w:shd w:val="clear" w:color="auto" w:fill="FFFFFF"/>
        </w:rPr>
        <w:t>Medical Care (MC)</w:t>
      </w:r>
      <w:r>
        <w:rPr>
          <w:rFonts w:ascii="Cambria" w:hAnsi="Cambria" w:cs="Cambria"/>
          <w:color w:val="000000"/>
        </w:rPr>
        <w:t xml:space="preserve"> </w:t>
      </w:r>
    </w:p>
    <w:p w:rsidR="00B527C9" w14:paraId="3E98FB4D" w14:textId="77777777">
      <w:pPr>
        <w:rPr>
          <w:rFonts w:ascii="Cambria" w:hAnsi="Cambria" w:cs="Cambria"/>
          <w:b/>
          <w:color w:val="000000"/>
          <w:sz w:val="24"/>
          <w:szCs w:val="24"/>
        </w:rPr>
      </w:pPr>
      <w:r>
        <w:rPr>
          <w:rFonts w:ascii="Cambria" w:hAnsi="Cambria" w:cs="Cambria"/>
          <w:b/>
          <w:color w:val="000000"/>
          <w:sz w:val="24"/>
          <w:szCs w:val="24"/>
        </w:rPr>
        <w:t>Spark/ Hadoop/ Scala/ Cloudera</w:t>
      </w:r>
    </w:p>
    <w:p w:rsidR="00B527C9" w14:paraId="0DED9703" w14:textId="77777777">
      <w:pPr>
        <w:rPr>
          <w:rFonts w:cs="Times New Roman"/>
          <w:b/>
        </w:rPr>
      </w:pPr>
    </w:p>
    <w:p w:rsidR="00B527C9" w14:paraId="6EC6FFFD" w14:textId="77777777">
      <w:pPr>
        <w:pBdr>
          <w:bottom w:val="single" w:sz="4" w:space="1" w:color="00000A"/>
        </w:pBdr>
        <w:shd w:val="clear" w:color="auto" w:fill="BFBFBF"/>
        <w:ind w:right="-216"/>
        <w:rPr>
          <w:rFonts w:cs="Times New Roman"/>
          <w:b/>
        </w:rPr>
      </w:pPr>
      <w:r>
        <w:rPr>
          <w:rFonts w:ascii="Cambria" w:hAnsi="Cambria" w:cs="Cambria"/>
          <w:b/>
          <w:lang w:val="pt-BR"/>
        </w:rPr>
        <w:t>ENVIRONMENT:</w:t>
      </w:r>
    </w:p>
    <w:p w:rsidR="00B527C9" w14:paraId="63578C10" w14:textId="172AA16B">
      <w:pPr>
        <w:pStyle w:val="ListParagraph"/>
        <w:numPr>
          <w:ilvl w:val="0"/>
          <w:numId w:val="3"/>
        </w:numPr>
        <w:suppressAutoHyphens/>
        <w:spacing w:before="100"/>
        <w:ind w:left="360"/>
        <w:rPr>
          <w:sz w:val="24"/>
          <w:szCs w:val="24"/>
        </w:rPr>
      </w:pPr>
      <w:r>
        <w:rPr>
          <w:rFonts w:ascii="Cambria" w:hAnsi="Cambria" w:cs="Cambria"/>
          <w:color w:val="000000"/>
          <w:sz w:val="24"/>
          <w:szCs w:val="24"/>
          <w:highlight w:val="white"/>
        </w:rPr>
        <w:t xml:space="preserve">HDFS, SparkMesos, Spark Core, Spark Streaming, </w:t>
      </w:r>
      <w:r>
        <w:rPr>
          <w:rFonts w:ascii="Cambria" w:hAnsi="Cambria" w:cs="Cambria"/>
          <w:color w:val="000000"/>
          <w:sz w:val="24"/>
          <w:szCs w:val="24"/>
        </w:rPr>
        <w:t>Cloudera</w:t>
      </w:r>
      <w:r>
        <w:rPr>
          <w:rFonts w:ascii="Cambria" w:hAnsi="Cambria" w:cs="Cambria"/>
          <w:color w:val="000000"/>
          <w:sz w:val="24"/>
          <w:szCs w:val="24"/>
          <w:highlight w:val="white"/>
        </w:rPr>
        <w:t>, Spark SQL, Scala, Kafka, Sqoop, Cassandra, Oozie, Jenkins,</w:t>
      </w:r>
      <w:r w:rsidR="00CA6F90">
        <w:rPr>
          <w:rFonts w:ascii="Cambria" w:hAnsi="Cambria" w:cs="Cambria"/>
          <w:color w:val="000000"/>
          <w:sz w:val="24"/>
          <w:szCs w:val="24"/>
          <w:highlight w:val="white"/>
        </w:rPr>
        <w:t xml:space="preserve"> </w:t>
      </w:r>
      <w:r>
        <w:rPr>
          <w:rFonts w:ascii="Cambria" w:hAnsi="Cambria" w:cs="Cambria"/>
          <w:color w:val="000000"/>
          <w:sz w:val="24"/>
          <w:szCs w:val="24"/>
          <w:highlight w:val="white"/>
        </w:rPr>
        <w:t>MySQL</w:t>
      </w:r>
      <w:r w:rsidR="002A3B25">
        <w:rPr>
          <w:rFonts w:ascii="Cambria" w:hAnsi="Cambria" w:cs="Cambria"/>
          <w:color w:val="000000"/>
          <w:sz w:val="24"/>
          <w:szCs w:val="24"/>
          <w:highlight w:val="white"/>
        </w:rPr>
        <w:t>.</w:t>
      </w:r>
      <w:r>
        <w:rPr>
          <w:rFonts w:ascii="Cambria" w:eastAsia="Cambria" w:hAnsi="Cambria" w:cs="Cambria"/>
          <w:color w:val="000000"/>
          <w:sz w:val="24"/>
          <w:szCs w:val="24"/>
          <w:highlight w:val="white"/>
        </w:rPr>
        <w:t xml:space="preserve">  </w:t>
      </w:r>
    </w:p>
    <w:p w:rsidR="00B527C9" w14:paraId="30A52518" w14:textId="77777777">
      <w:pPr>
        <w:pStyle w:val="ListParagraph"/>
        <w:suppressAutoHyphens/>
        <w:spacing w:before="100"/>
        <w:rPr>
          <w:sz w:val="24"/>
          <w:szCs w:val="24"/>
        </w:rPr>
      </w:pPr>
      <w:r>
        <w:rPr>
          <w:rFonts w:ascii="Cambria" w:eastAsia="Cambria" w:hAnsi="Cambria" w:cs="Cambria"/>
          <w:color w:val="000000"/>
          <w:sz w:val="24"/>
          <w:szCs w:val="24"/>
          <w:highlight w:val="white"/>
        </w:rPr>
        <w:t xml:space="preserve"> </w:t>
      </w:r>
    </w:p>
    <w:p w:rsidR="00B527C9" w14:paraId="4A8CD70B" w14:textId="77777777">
      <w:pPr>
        <w:pBdr>
          <w:bottom w:val="single" w:sz="4" w:space="1" w:color="00000A"/>
        </w:pBdr>
        <w:shd w:val="clear" w:color="auto" w:fill="BFBFBF"/>
        <w:ind w:right="-216"/>
        <w:rPr>
          <w:rFonts w:cs="Times New Roman"/>
          <w:b/>
        </w:rPr>
      </w:pPr>
      <w:r>
        <w:rPr>
          <w:rFonts w:ascii="Cambria" w:hAnsi="Cambria" w:cs="Cambria"/>
          <w:b/>
        </w:rPr>
        <w:t>ABSTRACTION:</w:t>
      </w:r>
    </w:p>
    <w:p w:rsidR="00B527C9" w14:paraId="1822AC39" w14:textId="77777777">
      <w:pPr>
        <w:pStyle w:val="ListParagraph"/>
        <w:ind w:left="360"/>
        <w:rPr>
          <w:rFonts w:ascii="Cambria" w:hAnsi="Cambria" w:cs="Calibri"/>
          <w:color w:val="000000"/>
          <w:sz w:val="24"/>
          <w:szCs w:val="24"/>
        </w:rPr>
      </w:pPr>
    </w:p>
    <w:p w:rsidR="00B527C9" w14:paraId="0535B76A" w14:textId="77777777">
      <w:pPr>
        <w:pStyle w:val="ListParagraph"/>
        <w:numPr>
          <w:ilvl w:val="0"/>
          <w:numId w:val="4"/>
        </w:numPr>
        <w:ind w:left="360"/>
        <w:rPr>
          <w:rFonts w:ascii="Cambria" w:hAnsi="Cambria" w:cs="Calibri"/>
          <w:color w:val="000000"/>
          <w:sz w:val="24"/>
          <w:szCs w:val="24"/>
        </w:rPr>
      </w:pPr>
      <w:r>
        <w:rPr>
          <w:rStyle w:val="Emphasis"/>
          <w:rFonts w:ascii="Cambria" w:hAnsi="Cambria" w:cs="Arial"/>
          <w:bCs/>
          <w:i w:val="0"/>
          <w:iCs w:val="0"/>
          <w:color w:val="000000"/>
          <w:sz w:val="24"/>
          <w:szCs w:val="24"/>
          <w:shd w:val="clear" w:color="auto" w:fill="FFFFFF"/>
        </w:rPr>
        <w:t xml:space="preserve">Medical Care </w:t>
      </w:r>
      <w:r>
        <w:rPr>
          <w:rFonts w:ascii="Cambria" w:hAnsi="Cambria" w:cs="Arial"/>
          <w:color w:val="000000"/>
          <w:sz w:val="24"/>
          <w:szCs w:val="24"/>
          <w:shd w:val="clear" w:color="auto" w:fill="FFFFFF"/>
        </w:rPr>
        <w:t>allows staff to store electronic patient data including demographic information, insurance information, medical histories, medications, and reasons for medical visits.</w:t>
      </w:r>
    </w:p>
    <w:p w:rsidR="00B527C9" w14:paraId="78CA1387" w14:textId="77777777">
      <w:pPr>
        <w:pStyle w:val="ListParagraph"/>
        <w:numPr>
          <w:ilvl w:val="0"/>
          <w:numId w:val="4"/>
        </w:numPr>
        <w:ind w:left="360"/>
        <w:rPr>
          <w:rFonts w:ascii="Cambria" w:hAnsi="Cambria" w:cs="Calibri"/>
          <w:color w:val="000000"/>
          <w:sz w:val="24"/>
          <w:szCs w:val="24"/>
        </w:rPr>
      </w:pPr>
      <w:r>
        <w:rPr>
          <w:rFonts w:ascii="Cambria" w:hAnsi="Cambria" w:cs="Arial"/>
          <w:color w:val="000000"/>
          <w:sz w:val="24"/>
          <w:szCs w:val="24"/>
          <w:shd w:val="clear" w:color="auto" w:fill="FFFFFF"/>
        </w:rPr>
        <w:t>Scheduling allows medical staff to schedule and track patient visits.</w:t>
      </w:r>
    </w:p>
    <w:p w:rsidR="00B527C9" w14:paraId="7B5C20D1" w14:textId="77777777">
      <w:pPr>
        <w:numPr>
          <w:ilvl w:val="0"/>
          <w:numId w:val="4"/>
        </w:numPr>
        <w:shd w:val="clear" w:color="auto" w:fill="FFFFFF"/>
        <w:ind w:left="360"/>
        <w:rPr>
          <w:rFonts w:ascii="Cambria" w:eastAsia="Times New Roman" w:hAnsi="Cambria" w:cs="Arial"/>
          <w:color w:val="000000"/>
          <w:sz w:val="24"/>
          <w:szCs w:val="24"/>
        </w:rPr>
      </w:pPr>
      <w:r>
        <w:rPr>
          <w:rFonts w:ascii="Cambria" w:eastAsia="Times New Roman" w:hAnsi="Cambria" w:cs="Arial"/>
          <w:color w:val="000000"/>
          <w:sz w:val="24"/>
          <w:szCs w:val="24"/>
        </w:rPr>
        <w:t>Reporting enables healthcare providers to get detailed information regarding finances, quality of care, and other important data.</w:t>
      </w:r>
    </w:p>
    <w:p w:rsidR="00B527C9" w14:paraId="1863FF05" w14:textId="77777777">
      <w:pPr>
        <w:pStyle w:val="NormalWeb"/>
        <w:numPr>
          <w:ilvl w:val="0"/>
          <w:numId w:val="4"/>
        </w:numPr>
        <w:shd w:val="clear" w:color="auto" w:fill="FFFFFF"/>
        <w:spacing w:before="280" w:beforeAutospacing="0" w:afterAutospacing="0"/>
        <w:ind w:left="360"/>
        <w:jc w:val="both"/>
        <w:rPr>
          <w:rFonts w:ascii="Cambria" w:hAnsi="Cambria" w:cs="Arial"/>
          <w:color w:val="000000"/>
        </w:rPr>
      </w:pPr>
      <w:r>
        <w:rPr>
          <w:rStyle w:val="Strong"/>
          <w:rFonts w:ascii="Cambria" w:hAnsi="Cambria" w:cs="Arial"/>
          <w:b w:val="0"/>
          <w:color w:val="000000"/>
        </w:rPr>
        <w:t>Improved patient satisfaction.</w:t>
      </w:r>
      <w:r>
        <w:rPr>
          <w:rFonts w:ascii="Cambria" w:hAnsi="Cambria" w:cs="Arial"/>
          <w:color w:val="000000"/>
        </w:rPr>
        <w:t> Due to standardized workflows and automated features like instant access to patient records and history of medical treatment, medical providers can work more effectively. This improves patient satisfaction.</w:t>
      </w:r>
    </w:p>
    <w:p w:rsidR="00B527C9" w14:paraId="4F3B177E" w14:textId="77777777">
      <w:pPr>
        <w:numPr>
          <w:ilvl w:val="0"/>
          <w:numId w:val="4"/>
        </w:numPr>
        <w:shd w:val="clear" w:color="auto" w:fill="FFFFFF"/>
        <w:spacing w:after="182"/>
        <w:ind w:left="360"/>
      </w:pPr>
      <w:r>
        <w:rPr>
          <w:rFonts w:ascii="Cambria" w:hAnsi="Cambria" w:cs="Arial"/>
          <w:color w:val="000000"/>
          <w:sz w:val="24"/>
          <w:szCs w:val="24"/>
          <w:shd w:val="clear" w:color="auto" w:fill="FFFFFF"/>
        </w:rPr>
        <w:t>Electronic health record (EHR) is another type of healthcare process that contains detailed information about patients. Typically, electronic health records contain data about a patient’s demographics, medical history, laboratory results, and allergies. This information can be shared across physicians, allowing them to provide more accurate treatment. Examples of electronic health record software are </w:t>
      </w:r>
      <w:hyperlink r:id="rId4" w:history="1">
        <w:r>
          <w:rPr>
            <w:rStyle w:val="Hyperlink1"/>
            <w:rFonts w:ascii="Cambria" w:hAnsi="Cambria" w:cs="Arial"/>
            <w:color w:val="000000"/>
            <w:sz w:val="24"/>
            <w:szCs w:val="24"/>
            <w:highlight w:val="white"/>
            <w:u w:val="none"/>
          </w:rPr>
          <w:t>CureMD</w:t>
        </w:r>
      </w:hyperlink>
      <w:r>
        <w:rPr>
          <w:rFonts w:ascii="Cambria" w:hAnsi="Cambria" w:cs="Arial"/>
          <w:color w:val="000000"/>
          <w:sz w:val="24"/>
          <w:szCs w:val="24"/>
          <w:shd w:val="clear" w:color="auto" w:fill="FFFFFF"/>
        </w:rPr>
        <w:t> and </w:t>
      </w:r>
      <w:hyperlink r:id="rId5" w:history="1">
        <w:r>
          <w:rPr>
            <w:rStyle w:val="Hyperlink1"/>
            <w:rFonts w:ascii="Cambria" w:hAnsi="Cambria" w:cs="Arial"/>
            <w:color w:val="000000"/>
            <w:sz w:val="24"/>
            <w:szCs w:val="24"/>
            <w:highlight w:val="white"/>
            <w:u w:val="none"/>
          </w:rPr>
          <w:t>IO Practiceware</w:t>
        </w:r>
      </w:hyperlink>
      <w:r>
        <w:rPr>
          <w:rFonts w:ascii="Cambria" w:hAnsi="Cambria" w:cs="Arial"/>
          <w:color w:val="000000"/>
          <w:sz w:val="24"/>
          <w:szCs w:val="24"/>
          <w:shd w:val="clear" w:color="auto" w:fill="FFFFFF"/>
        </w:rPr>
        <w:t>.</w:t>
      </w:r>
    </w:p>
    <w:p w:rsidR="00B527C9" w14:paraId="29010ADA" w14:textId="77777777">
      <w:pPr>
        <w:rPr>
          <w:rFonts w:ascii="Cambria" w:hAnsi="Cambria" w:cs="Calibri"/>
          <w:color w:val="000000"/>
          <w:sz w:val="24"/>
          <w:szCs w:val="24"/>
        </w:rPr>
      </w:pPr>
    </w:p>
    <w:p w:rsidR="00B527C9" w14:paraId="280A0B03" w14:textId="77777777">
      <w:pPr>
        <w:rPr>
          <w:rFonts w:ascii="Cambria" w:hAnsi="Cambria" w:cs="Calibri"/>
          <w:color w:val="000000"/>
          <w:sz w:val="24"/>
          <w:szCs w:val="24"/>
        </w:rPr>
      </w:pPr>
    </w:p>
    <w:p w:rsidR="00B527C9" w14:paraId="24554650" w14:textId="77777777">
      <w:pPr>
        <w:pBdr>
          <w:bottom w:val="single" w:sz="4" w:space="1" w:color="00000A"/>
        </w:pBdr>
        <w:shd w:val="clear" w:color="auto" w:fill="BFBFBF"/>
        <w:ind w:right="-216"/>
        <w:rPr>
          <w:rFonts w:cs="Times New Roman"/>
          <w:b/>
        </w:rPr>
      </w:pPr>
      <w:r>
        <w:rPr>
          <w:rFonts w:ascii="Cambria" w:hAnsi="Cambria" w:cs="Cambria"/>
          <w:b/>
          <w:color w:val="000000"/>
          <w:lang w:val="pt-BR"/>
        </w:rPr>
        <w:t>RESPONSIBILITIES:</w:t>
      </w:r>
    </w:p>
    <w:p w:rsidR="00B527C9" w14:paraId="767724D4" w14:textId="77777777">
      <w:pPr>
        <w:suppressAutoHyphens/>
        <w:rPr>
          <w:rFonts w:ascii="Cambria" w:eastAsia="Book Antiqua" w:hAnsi="Cambria" w:cs="Book Antiqua"/>
          <w:color w:val="000000"/>
          <w:sz w:val="24"/>
          <w:szCs w:val="24"/>
          <w:highlight w:val="white"/>
          <w:lang w:bidi="en-US"/>
        </w:rPr>
      </w:pPr>
    </w:p>
    <w:p w:rsidR="00B527C9" w14:paraId="53CCDAF1" w14:textId="282F8767">
      <w:pPr>
        <w:pStyle w:val="ListParagraph"/>
        <w:numPr>
          <w:ilvl w:val="0"/>
          <w:numId w:val="5"/>
        </w:numPr>
        <w:suppressAutoHyphens/>
        <w:ind w:left="360"/>
        <w:rPr>
          <w:rFonts w:ascii="Cambria" w:eastAsia="Book Antiqua" w:hAnsi="Cambria" w:cs="Book Antiqua"/>
          <w:color w:val="000000"/>
          <w:sz w:val="24"/>
          <w:szCs w:val="24"/>
          <w:highlight w:val="white"/>
          <w:lang w:bidi="en-US"/>
        </w:rPr>
      </w:pPr>
      <w:r>
        <w:rPr>
          <w:rFonts w:ascii="Cambria" w:hAnsi="Cambria"/>
          <w:sz w:val="24"/>
          <w:szCs w:val="24"/>
          <w:shd w:val="clear" w:color="auto" w:fill="FFFFFF"/>
        </w:rPr>
        <w:t xml:space="preserve">Used Spark-Streaming APIs to perform necessary transformations and actions on the fly for building the common learner data model which gets the data from Kafka in near real time and </w:t>
      </w:r>
      <w:r w:rsidR="00CA6F90">
        <w:rPr>
          <w:rFonts w:ascii="Cambria" w:hAnsi="Cambria"/>
          <w:sz w:val="24"/>
          <w:szCs w:val="24"/>
          <w:shd w:val="clear" w:color="auto" w:fill="FFFFFF"/>
        </w:rPr>
        <w:t>persists</w:t>
      </w:r>
      <w:r>
        <w:rPr>
          <w:rFonts w:ascii="Cambria" w:hAnsi="Cambria"/>
          <w:sz w:val="24"/>
          <w:szCs w:val="24"/>
          <w:shd w:val="clear" w:color="auto" w:fill="FFFFFF"/>
        </w:rPr>
        <w:t xml:space="preserve"> into Cassandra.</w:t>
      </w:r>
      <w:r>
        <w:rPr>
          <w:rFonts w:ascii="Cambria" w:eastAsia="Book Antiqua" w:hAnsi="Cambria" w:cs="Book Antiqua"/>
          <w:color w:val="000000"/>
          <w:sz w:val="24"/>
          <w:szCs w:val="24"/>
          <w:highlight w:val="white"/>
          <w:lang w:bidi="en-US"/>
        </w:rPr>
        <w:t xml:space="preserve"> </w:t>
      </w:r>
    </w:p>
    <w:p w:rsidR="00B527C9" w14:paraId="74F82830" w14:textId="77777777">
      <w:pPr>
        <w:pStyle w:val="ListParagraph"/>
        <w:numPr>
          <w:ilvl w:val="0"/>
          <w:numId w:val="5"/>
        </w:numPr>
        <w:suppressAutoHyphens/>
        <w:ind w:left="360"/>
        <w:rPr>
          <w:rFonts w:ascii="Cambria" w:eastAsia="Book Antiqua" w:hAnsi="Cambria" w:cs="Book Antiqua"/>
          <w:color w:val="000000"/>
          <w:sz w:val="24"/>
          <w:szCs w:val="24"/>
          <w:highlight w:val="white"/>
          <w:lang w:bidi="en-US"/>
        </w:rPr>
      </w:pPr>
      <w:r>
        <w:rPr>
          <w:rFonts w:ascii="Cambria" w:eastAsia="Book Antiqua" w:hAnsi="Cambria" w:cs="Book Antiqua"/>
          <w:color w:val="000000"/>
          <w:sz w:val="24"/>
          <w:szCs w:val="24"/>
          <w:highlight w:val="white"/>
          <w:lang w:bidi="en-US"/>
        </w:rPr>
        <w:t>Handing and processing large datasets using different Transformations and Actions using Spark with Scala.</w:t>
      </w:r>
    </w:p>
    <w:p w:rsidR="00B527C9" w14:paraId="6F2AB511" w14:textId="77777777">
      <w:pPr>
        <w:pStyle w:val="ListParagraph"/>
        <w:numPr>
          <w:ilvl w:val="0"/>
          <w:numId w:val="5"/>
        </w:numPr>
        <w:suppressAutoHyphens/>
        <w:ind w:left="360"/>
        <w:rPr>
          <w:rFonts w:ascii="Cambria" w:eastAsia="Book Antiqua" w:hAnsi="Cambria" w:cs="Book Antiqua"/>
          <w:color w:val="000000"/>
          <w:sz w:val="24"/>
          <w:szCs w:val="24"/>
          <w:highlight w:val="white"/>
          <w:lang w:bidi="en-US"/>
        </w:rPr>
      </w:pPr>
      <w:r>
        <w:rPr>
          <w:rFonts w:ascii="Cambria" w:hAnsi="Cambria"/>
          <w:sz w:val="24"/>
          <w:szCs w:val="24"/>
        </w:rPr>
        <w:t>Developed Scala scripts, UDFFs using both Data frames/SQL/Data sets and RDD/MapReduce in Spark 1.6 for Data Aggregation, queries and writing data back into OLTP system through Sqoop.</w:t>
      </w:r>
    </w:p>
    <w:p w:rsidR="00B527C9" w14:paraId="5471424A" w14:textId="77777777">
      <w:pPr>
        <w:pStyle w:val="ListParagraph"/>
        <w:numPr>
          <w:ilvl w:val="0"/>
          <w:numId w:val="5"/>
        </w:numPr>
        <w:suppressAutoHyphens/>
        <w:ind w:left="360"/>
        <w:rPr>
          <w:rFonts w:ascii="Cambria" w:eastAsia="Book Antiqua" w:hAnsi="Cambria" w:cs="Book Antiqua"/>
          <w:color w:val="000000"/>
          <w:sz w:val="24"/>
          <w:szCs w:val="24"/>
          <w:highlight w:val="white"/>
          <w:lang w:bidi="en-US"/>
        </w:rPr>
      </w:pPr>
      <w:r>
        <w:rPr>
          <w:rFonts w:ascii="Cambria" w:hAnsi="Cambria"/>
          <w:sz w:val="24"/>
          <w:szCs w:val="24"/>
        </w:rPr>
        <w:t>Experienced in performance tuning of Spark Applications for setting right Batch Interval time, correct level of Parallelism and memory tuning.</w:t>
      </w:r>
    </w:p>
    <w:p w:rsidR="00B527C9" w14:paraId="1808E721" w14:textId="77777777">
      <w:pPr>
        <w:pStyle w:val="ListParagraph"/>
        <w:numPr>
          <w:ilvl w:val="0"/>
          <w:numId w:val="5"/>
        </w:numPr>
        <w:suppressAutoHyphens/>
        <w:ind w:left="360"/>
        <w:rPr>
          <w:rFonts w:ascii="Cambria" w:eastAsia="Book Antiqua" w:hAnsi="Cambria" w:cs="Book Antiqua"/>
          <w:color w:val="000000"/>
          <w:sz w:val="24"/>
          <w:szCs w:val="24"/>
          <w:highlight w:val="white"/>
          <w:lang w:bidi="en-US"/>
        </w:rPr>
      </w:pPr>
      <w:r>
        <w:rPr>
          <w:rFonts w:ascii="Cambria" w:hAnsi="Cambria"/>
          <w:sz w:val="24"/>
          <w:szCs w:val="24"/>
        </w:rPr>
        <w:t>Optimizing of existing algorithms in Hadoop using Spark Context, Spark-SQL, Data Frames and Pair RDD's.</w:t>
      </w:r>
    </w:p>
    <w:p w:rsidR="00B527C9" w14:paraId="28979317" w14:textId="5D481DA4">
      <w:pPr>
        <w:pStyle w:val="ListParagraph"/>
        <w:numPr>
          <w:ilvl w:val="0"/>
          <w:numId w:val="5"/>
        </w:numPr>
        <w:suppressAutoHyphens/>
        <w:ind w:left="360"/>
        <w:rPr>
          <w:rFonts w:ascii="Cambria" w:eastAsia="Book Antiqua" w:hAnsi="Cambria" w:cs="Book Antiqua"/>
          <w:color w:val="000000"/>
          <w:sz w:val="24"/>
          <w:szCs w:val="24"/>
          <w:highlight w:val="white"/>
          <w:lang w:bidi="en-US"/>
        </w:rPr>
      </w:pPr>
      <w:r>
        <w:rPr>
          <w:rFonts w:ascii="Cambria" w:hAnsi="Cambria"/>
          <w:sz w:val="24"/>
          <w:szCs w:val="24"/>
        </w:rPr>
        <w:t>Performed advanced procedures like text analytics</w:t>
      </w:r>
      <w:r w:rsidR="00CA6F90">
        <w:rPr>
          <w:rFonts w:ascii="Cambria" w:hAnsi="Cambria"/>
          <w:sz w:val="24"/>
          <w:szCs w:val="24"/>
        </w:rPr>
        <w:t xml:space="preserve"> </w:t>
      </w:r>
      <w:r>
        <w:rPr>
          <w:rFonts w:ascii="Cambria" w:hAnsi="Cambria"/>
          <w:sz w:val="24"/>
          <w:szCs w:val="24"/>
        </w:rPr>
        <w:t>and processing, using the in-memory computing capabilities of Spark.</w:t>
      </w:r>
    </w:p>
    <w:p w:rsidR="00B527C9" w14:paraId="59F29260" w14:textId="77777777">
      <w:pPr>
        <w:pStyle w:val="ListParagraph"/>
        <w:numPr>
          <w:ilvl w:val="0"/>
          <w:numId w:val="5"/>
        </w:numPr>
        <w:suppressAutoHyphens/>
        <w:ind w:left="360"/>
        <w:rPr>
          <w:rFonts w:ascii="Cambria" w:hAnsi="Cambria"/>
          <w:sz w:val="24"/>
          <w:szCs w:val="24"/>
        </w:rPr>
      </w:pPr>
      <w:r>
        <w:rPr>
          <w:rFonts w:ascii="Cambria" w:hAnsi="Cambria"/>
          <w:color w:val="000000"/>
          <w:sz w:val="24"/>
          <w:szCs w:val="24"/>
          <w:shd w:val="clear" w:color="auto" w:fill="FFFFFF"/>
        </w:rPr>
        <w:t xml:space="preserve"> Developed </w:t>
      </w:r>
      <w:r>
        <w:rPr>
          <w:rStyle w:val="Strong"/>
          <w:rFonts w:ascii="Cambria" w:hAnsi="Cambria"/>
          <w:b w:val="0"/>
          <w:color w:val="000000"/>
          <w:sz w:val="24"/>
          <w:szCs w:val="24"/>
          <w:shd w:val="clear" w:color="auto" w:fill="FFFFFF"/>
        </w:rPr>
        <w:t>ETL</w:t>
      </w:r>
      <w:r>
        <w:rPr>
          <w:rStyle w:val="Strong"/>
          <w:rFonts w:ascii="Cambria" w:hAnsi="Cambria"/>
          <w:color w:val="000000"/>
          <w:sz w:val="24"/>
          <w:szCs w:val="24"/>
          <w:shd w:val="clear" w:color="auto" w:fill="FFFFFF"/>
        </w:rPr>
        <w:t> </w:t>
      </w:r>
      <w:r>
        <w:rPr>
          <w:rFonts w:ascii="Cambria" w:hAnsi="Cambria"/>
          <w:color w:val="000000"/>
          <w:sz w:val="24"/>
          <w:szCs w:val="24"/>
          <w:shd w:val="clear" w:color="auto" w:fill="FFFFFF"/>
        </w:rPr>
        <w:t>jobs using </w:t>
      </w:r>
      <w:r>
        <w:rPr>
          <w:rStyle w:val="Strong"/>
          <w:rFonts w:ascii="Cambria" w:hAnsi="Cambria"/>
          <w:color w:val="000000"/>
          <w:sz w:val="24"/>
          <w:szCs w:val="24"/>
          <w:shd w:val="clear" w:color="auto" w:fill="FFFFFF"/>
        </w:rPr>
        <w:t>Spark-Scala </w:t>
      </w:r>
      <w:r>
        <w:rPr>
          <w:rFonts w:ascii="Cambria" w:hAnsi="Cambria"/>
          <w:color w:val="000000"/>
          <w:sz w:val="24"/>
          <w:szCs w:val="24"/>
          <w:shd w:val="clear" w:color="auto" w:fill="FFFFFF"/>
        </w:rPr>
        <w:t>to migrate data from Oracle to new hive tables.</w:t>
      </w:r>
    </w:p>
    <w:p w:rsidR="00B527C9" w14:paraId="49E64F7B" w14:textId="77777777">
      <w:pPr>
        <w:pStyle w:val="ListParagraph"/>
        <w:suppressAutoHyphens/>
        <w:ind w:left="360"/>
        <w:rPr>
          <w:rFonts w:ascii="Cambria" w:hAnsi="Cambria"/>
          <w:color w:val="000000"/>
          <w:sz w:val="24"/>
          <w:szCs w:val="24"/>
          <w:highlight w:val="white"/>
        </w:rPr>
      </w:pPr>
    </w:p>
    <w:p w:rsidR="00B527C9" w14:paraId="2383FD06" w14:textId="77777777">
      <w:pPr>
        <w:ind w:firstLine="144"/>
        <w:rPr>
          <w:rFonts w:cs="Times New Roman"/>
        </w:rPr>
      </w:pPr>
    </w:p>
    <w:p w:rsidR="00B527C9" w14:paraId="198E92C5" w14:textId="77777777">
      <w:pPr>
        <w:pBdr>
          <w:bottom w:val="single" w:sz="4" w:space="1" w:color="00000A"/>
        </w:pBdr>
        <w:shd w:val="clear" w:color="auto" w:fill="BFBFBF"/>
        <w:ind w:right="-216"/>
        <w:rPr>
          <w:rFonts w:cs="Times New Roman"/>
          <w:b/>
        </w:rPr>
      </w:pPr>
      <w:r>
        <w:rPr>
          <w:rFonts w:ascii="Cambria" w:hAnsi="Cambria" w:cs="Cambria"/>
          <w:b/>
          <w:color w:val="000000"/>
          <w:lang w:val="pt-BR"/>
        </w:rPr>
        <w:t>PROJECT PROFILE</w:t>
      </w:r>
    </w:p>
    <w:p w:rsidR="00B527C9" w14:paraId="0DA13CE7" w14:textId="77777777">
      <w:pPr>
        <w:rPr>
          <w:rFonts w:cs="Times New Roman"/>
          <w:color w:val="000000"/>
        </w:rPr>
      </w:pPr>
      <w:r>
        <w:rPr>
          <w:rFonts w:ascii="Cambria" w:eastAsia="Book Antiqua" w:hAnsi="Cambria" w:cs="Book Antiqua"/>
          <w:b/>
          <w:color w:val="000000"/>
          <w:szCs w:val="20"/>
          <w:highlight w:val="white"/>
        </w:rPr>
        <w:t>CAI-LTR &amp; QTR</w:t>
      </w:r>
      <w:r>
        <w:rPr>
          <w:rFonts w:ascii="Cambria" w:hAnsi="Cambria" w:cs="Cambria"/>
          <w:color w:val="000000"/>
        </w:rPr>
        <w:t xml:space="preserve"> </w:t>
      </w:r>
    </w:p>
    <w:p w:rsidR="00B527C9" w14:paraId="7DAA1945" w14:textId="2070601F">
      <w:pPr>
        <w:rPr>
          <w:rFonts w:ascii="Cambria" w:eastAsia="Book Antiqua" w:hAnsi="Cambria" w:cs="Book Antiqua"/>
          <w:b/>
          <w:color w:val="000000"/>
          <w:szCs w:val="20"/>
        </w:rPr>
      </w:pPr>
      <w:r>
        <w:rPr>
          <w:rFonts w:ascii="Cambria" w:eastAsia="Book Antiqua" w:hAnsi="Cambria" w:cs="Book Antiqua"/>
          <w:b/>
          <w:color w:val="000000"/>
          <w:szCs w:val="20"/>
          <w:highlight w:val="white"/>
        </w:rPr>
        <w:t xml:space="preserve">Hadoop/ Sqoop/ Hive/ </w:t>
      </w:r>
      <w:r w:rsidR="00685E35">
        <w:rPr>
          <w:rFonts w:ascii="Cambria" w:eastAsia="Book Antiqua" w:hAnsi="Cambria" w:cs="Book Antiqua"/>
          <w:b/>
          <w:color w:val="000000"/>
          <w:szCs w:val="20"/>
          <w:highlight w:val="white"/>
        </w:rPr>
        <w:t>HBase</w:t>
      </w:r>
      <w:r>
        <w:rPr>
          <w:rFonts w:ascii="Cambria" w:eastAsia="Book Antiqua" w:hAnsi="Cambria" w:cs="Book Antiqua"/>
          <w:b/>
          <w:color w:val="000000"/>
          <w:szCs w:val="20"/>
          <w:highlight w:val="white"/>
        </w:rPr>
        <w:t>/ Cloudera/Oozie</w:t>
      </w:r>
    </w:p>
    <w:p w:rsidR="00B527C9" w14:paraId="0198647B" w14:textId="77777777">
      <w:pPr>
        <w:tabs>
          <w:tab w:val="left" w:pos="729"/>
        </w:tabs>
        <w:rPr>
          <w:rFonts w:ascii="Cambria" w:hAnsi="Cambria" w:cs="Times New Roman"/>
          <w:b/>
        </w:rPr>
      </w:pPr>
      <w:r>
        <w:rPr>
          <w:rFonts w:ascii="Cambria" w:hAnsi="Cambria"/>
          <w:b/>
        </w:rPr>
        <w:tab/>
      </w:r>
    </w:p>
    <w:p w:rsidR="00B527C9" w14:paraId="4E537243" w14:textId="77777777">
      <w:pPr>
        <w:pBdr>
          <w:bottom w:val="single" w:sz="4" w:space="1" w:color="00000A"/>
        </w:pBdr>
        <w:shd w:val="clear" w:color="auto" w:fill="BFBFBF"/>
        <w:ind w:right="-216"/>
        <w:rPr>
          <w:rFonts w:cs="Times New Roman"/>
          <w:b/>
        </w:rPr>
      </w:pPr>
      <w:r>
        <w:rPr>
          <w:rFonts w:ascii="Cambria" w:hAnsi="Cambria" w:cs="Cambria"/>
          <w:b/>
          <w:lang w:val="pt-BR"/>
        </w:rPr>
        <w:t>ENVIRONMENT:</w:t>
      </w:r>
    </w:p>
    <w:p w:rsidR="00B527C9" w14:paraId="72535B4A" w14:textId="5EAE2EF6">
      <w:pPr>
        <w:pStyle w:val="ListParagraph"/>
        <w:numPr>
          <w:ilvl w:val="0"/>
          <w:numId w:val="3"/>
        </w:numPr>
        <w:suppressAutoHyphens/>
        <w:spacing w:before="100"/>
        <w:ind w:left="360"/>
        <w:rPr>
          <w:sz w:val="24"/>
          <w:szCs w:val="24"/>
        </w:rPr>
      </w:pPr>
      <w:r>
        <w:rPr>
          <w:rFonts w:ascii="Cambria" w:hAnsi="Cambria" w:cs="Cambria"/>
          <w:color w:val="000000"/>
          <w:sz w:val="24"/>
          <w:szCs w:val="24"/>
          <w:highlight w:val="white"/>
        </w:rPr>
        <w:t xml:space="preserve">HDFS, Hadoop, </w:t>
      </w:r>
      <w:r>
        <w:rPr>
          <w:rFonts w:ascii="Cambria" w:hAnsi="Cambria" w:cs="Cambria"/>
          <w:color w:val="000000"/>
          <w:sz w:val="24"/>
          <w:szCs w:val="24"/>
        </w:rPr>
        <w:t>Cloudera</w:t>
      </w:r>
      <w:r>
        <w:rPr>
          <w:rFonts w:ascii="Cambria" w:hAnsi="Cambria" w:cs="Cambria"/>
          <w:color w:val="000000"/>
          <w:sz w:val="24"/>
          <w:szCs w:val="24"/>
          <w:highlight w:val="white"/>
        </w:rPr>
        <w:t>, Java, Sqoop, Cassandra, Oozie, Jenkins, Oracle,</w:t>
      </w:r>
      <w:r>
        <w:rPr>
          <w:rFonts w:ascii="Cambria" w:eastAsia="Cambria" w:hAnsi="Cambria" w:cs="Cambria"/>
          <w:color w:val="000000"/>
          <w:sz w:val="24"/>
          <w:szCs w:val="24"/>
          <w:highlight w:val="white"/>
        </w:rPr>
        <w:t xml:space="preserve">   </w:t>
      </w:r>
    </w:p>
    <w:p w:rsidR="00B527C9" w14:paraId="02E22138" w14:textId="77777777">
      <w:pPr>
        <w:pStyle w:val="ListParagraph"/>
        <w:suppressAutoHyphens/>
        <w:spacing w:before="100"/>
        <w:rPr>
          <w:sz w:val="24"/>
          <w:szCs w:val="24"/>
        </w:rPr>
      </w:pPr>
      <w:r>
        <w:rPr>
          <w:rFonts w:ascii="Cambria" w:eastAsia="Cambria" w:hAnsi="Cambria" w:cs="Cambria"/>
          <w:color w:val="000000"/>
          <w:sz w:val="24"/>
          <w:szCs w:val="24"/>
          <w:highlight w:val="white"/>
        </w:rPr>
        <w:t xml:space="preserve"> </w:t>
      </w:r>
    </w:p>
    <w:p w:rsidR="00B527C9" w14:paraId="38211439" w14:textId="77777777">
      <w:pPr>
        <w:pBdr>
          <w:bottom w:val="single" w:sz="4" w:space="1" w:color="00000A"/>
        </w:pBdr>
        <w:shd w:val="clear" w:color="auto" w:fill="BFBFBF"/>
        <w:ind w:right="-216"/>
        <w:rPr>
          <w:rFonts w:cs="Times New Roman"/>
          <w:b/>
        </w:rPr>
      </w:pPr>
      <w:r>
        <w:rPr>
          <w:rFonts w:ascii="Cambria" w:hAnsi="Cambria" w:cs="Cambria"/>
          <w:b/>
        </w:rPr>
        <w:t>ABSTRACTION:</w:t>
      </w:r>
    </w:p>
    <w:p w:rsidR="00B527C9" w14:paraId="68118EFF" w14:textId="77777777">
      <w:pPr>
        <w:pStyle w:val="ListParagraph"/>
        <w:ind w:left="360"/>
        <w:rPr>
          <w:rFonts w:ascii="Cambria" w:hAnsi="Cambria" w:cs="Calibri"/>
          <w:color w:val="000000"/>
          <w:sz w:val="24"/>
          <w:szCs w:val="24"/>
        </w:rPr>
      </w:pPr>
    </w:p>
    <w:p w:rsidR="00B527C9" w14:paraId="04A7B7A3" w14:textId="77777777">
      <w:pPr>
        <w:pStyle w:val="ListParagraph"/>
        <w:widowControl w:val="0"/>
        <w:numPr>
          <w:ilvl w:val="0"/>
          <w:numId w:val="4"/>
        </w:numPr>
        <w:spacing w:line="276" w:lineRule="auto"/>
        <w:ind w:left="360"/>
        <w:rPr>
          <w:rFonts w:ascii="Cambria" w:eastAsia="Book Antiqua" w:hAnsi="Cambria" w:cs="Book Antiqua"/>
          <w:color w:val="000000"/>
          <w:sz w:val="24"/>
          <w:szCs w:val="24"/>
          <w:highlight w:val="white"/>
        </w:rPr>
      </w:pPr>
      <w:r>
        <w:rPr>
          <w:rFonts w:ascii="Cambria" w:eastAsia="Book Antiqua" w:hAnsi="Cambria" w:cs="Book Antiqua"/>
          <w:color w:val="000000"/>
          <w:sz w:val="24"/>
          <w:szCs w:val="24"/>
          <w:highlight w:val="white"/>
        </w:rPr>
        <w:t>Customer Asset Information (CAI) is a process in which we process the data of customer for business need. This process holds data of credit, loan and general ledger. Various Hadoop tools were used for data analysis.</w:t>
      </w:r>
    </w:p>
    <w:p w:rsidR="00B527C9" w14:paraId="313CAA61" w14:textId="77777777">
      <w:pPr>
        <w:rPr>
          <w:rFonts w:ascii="Cambria" w:hAnsi="Cambria" w:cs="Calibri"/>
          <w:color w:val="000000"/>
          <w:sz w:val="24"/>
          <w:szCs w:val="24"/>
        </w:rPr>
      </w:pPr>
    </w:p>
    <w:p w:rsidR="00B527C9" w14:paraId="7F610D9F" w14:textId="77777777">
      <w:pPr>
        <w:rPr>
          <w:rFonts w:ascii="Cambria" w:hAnsi="Cambria" w:cs="Calibri"/>
          <w:color w:val="000000"/>
          <w:sz w:val="24"/>
          <w:szCs w:val="24"/>
        </w:rPr>
      </w:pPr>
    </w:p>
    <w:p w:rsidR="00B527C9" w14:paraId="49548A6B" w14:textId="77777777">
      <w:pPr>
        <w:pBdr>
          <w:bottom w:val="single" w:sz="4" w:space="1" w:color="00000A"/>
        </w:pBdr>
        <w:shd w:val="clear" w:color="auto" w:fill="BFBFBF"/>
        <w:ind w:right="-216"/>
        <w:rPr>
          <w:rFonts w:cs="Times New Roman"/>
          <w:b/>
        </w:rPr>
      </w:pPr>
      <w:r>
        <w:rPr>
          <w:rFonts w:ascii="Cambria" w:hAnsi="Cambria" w:cs="Cambria"/>
          <w:b/>
          <w:color w:val="000000"/>
          <w:lang w:val="pt-BR"/>
        </w:rPr>
        <w:t>RESPONSIBILITIES:</w:t>
      </w:r>
    </w:p>
    <w:p w:rsidR="00B527C9" w14:paraId="4B4EF5E0" w14:textId="77777777">
      <w:pPr>
        <w:suppressAutoHyphens/>
        <w:rPr>
          <w:rFonts w:ascii="Cambria" w:eastAsia="Book Antiqua" w:hAnsi="Cambria" w:cs="Book Antiqua"/>
          <w:color w:val="000000"/>
          <w:sz w:val="24"/>
          <w:szCs w:val="24"/>
          <w:highlight w:val="white"/>
          <w:lang w:bidi="en-US"/>
        </w:rPr>
      </w:pPr>
    </w:p>
    <w:p w:rsidR="00B527C9" w14:paraId="2F3B6566" w14:textId="77777777">
      <w:pPr>
        <w:pStyle w:val="ListParagraph"/>
        <w:numPr>
          <w:ilvl w:val="0"/>
          <w:numId w:val="5"/>
        </w:numPr>
        <w:suppressAutoHyphens/>
        <w:ind w:left="360"/>
        <w:rPr>
          <w:rFonts w:ascii="Cambria" w:eastAsia="Book Antiqua" w:hAnsi="Cambria" w:cs="Book Antiqua"/>
          <w:sz w:val="24"/>
          <w:szCs w:val="24"/>
          <w:highlight w:val="white"/>
          <w:lang w:bidi="en-US"/>
        </w:rPr>
      </w:pPr>
      <w:r>
        <w:rPr>
          <w:rFonts w:ascii="Cambria" w:hAnsi="Cambria"/>
          <w:sz w:val="24"/>
          <w:szCs w:val="24"/>
          <w:shd w:val="clear" w:color="auto" w:fill="FFFFFF"/>
        </w:rPr>
        <w:t>Developing and running Map-Reduce jobs on YARN and Hadoop clusters to produce daily and monthly reports as per user's need. </w:t>
      </w:r>
    </w:p>
    <w:p w:rsidR="00B527C9" w14:paraId="14ADB76D" w14:textId="77777777">
      <w:pPr>
        <w:pStyle w:val="ListParagraph"/>
        <w:numPr>
          <w:ilvl w:val="0"/>
          <w:numId w:val="5"/>
        </w:numPr>
        <w:suppressAutoHyphens/>
        <w:ind w:left="360"/>
        <w:rPr>
          <w:rFonts w:ascii="Cambria" w:eastAsia="Book Antiqua" w:hAnsi="Cambria" w:cs="Book Antiqua"/>
          <w:sz w:val="24"/>
          <w:szCs w:val="24"/>
          <w:highlight w:val="white"/>
          <w:lang w:bidi="en-US"/>
        </w:rPr>
      </w:pPr>
      <w:r>
        <w:rPr>
          <w:rFonts w:ascii="Cambria" w:eastAsia="Book Antiqua" w:hAnsi="Cambria" w:cs="Book Antiqua"/>
          <w:color w:val="000000"/>
          <w:sz w:val="24"/>
          <w:szCs w:val="24"/>
          <w:highlight w:val="white"/>
        </w:rPr>
        <w:t xml:space="preserve">Involved in </w:t>
      </w:r>
      <w:r>
        <w:rPr>
          <w:rFonts w:ascii="Cambria" w:eastAsia="Book Antiqua" w:hAnsi="Cambria" w:cs="Book Antiqua"/>
          <w:sz w:val="24"/>
          <w:szCs w:val="24"/>
          <w:highlight w:val="white"/>
          <w:lang w:bidi="en-US"/>
        </w:rPr>
        <w:t xml:space="preserve">database connection by using Sqoop to import and export Data from MS SQL Server and Oracle to HDFS. </w:t>
      </w:r>
    </w:p>
    <w:p w:rsidR="00B527C9" w14:paraId="67627B01" w14:textId="77777777">
      <w:pPr>
        <w:pStyle w:val="ListParagraph"/>
        <w:numPr>
          <w:ilvl w:val="0"/>
          <w:numId w:val="5"/>
        </w:numPr>
        <w:suppressAutoHyphens/>
        <w:ind w:left="360"/>
        <w:rPr>
          <w:rFonts w:ascii="Cambria" w:eastAsia="Book Antiqua" w:hAnsi="Cambria" w:cs="Book Antiqua"/>
          <w:sz w:val="24"/>
          <w:szCs w:val="24"/>
          <w:highlight w:val="white"/>
          <w:lang w:bidi="en-US"/>
        </w:rPr>
      </w:pPr>
      <w:r>
        <w:rPr>
          <w:rFonts w:ascii="Cambria" w:eastAsia="Book Antiqua" w:hAnsi="Cambria" w:cs="Book Antiqua"/>
          <w:sz w:val="24"/>
          <w:szCs w:val="24"/>
          <w:highlight w:val="white"/>
          <w:lang w:bidi="en-US"/>
        </w:rPr>
        <w:t>Process and analyze the data from Hive tables using HiveQL and also written Hive UDFs.</w:t>
      </w:r>
    </w:p>
    <w:p w:rsidR="00B527C9" w14:paraId="4815CE39" w14:textId="77777777">
      <w:pPr>
        <w:pStyle w:val="ListParagraph"/>
        <w:numPr>
          <w:ilvl w:val="0"/>
          <w:numId w:val="5"/>
        </w:numPr>
        <w:suppressAutoHyphens/>
        <w:ind w:left="360"/>
        <w:rPr>
          <w:rFonts w:ascii="Cambria" w:eastAsia="Book Antiqua" w:hAnsi="Cambria" w:cs="Book Antiqua"/>
          <w:sz w:val="24"/>
          <w:szCs w:val="24"/>
          <w:highlight w:val="white"/>
          <w:lang w:bidi="en-US"/>
        </w:rPr>
      </w:pPr>
      <w:r>
        <w:rPr>
          <w:rFonts w:ascii="Cambria" w:eastAsia="Book Antiqua" w:hAnsi="Cambria" w:cs="Book Antiqua"/>
          <w:sz w:val="24"/>
          <w:szCs w:val="24"/>
          <w:highlight w:val="white"/>
          <w:lang w:bidi="en-US"/>
        </w:rPr>
        <w:t xml:space="preserve">Created </w:t>
      </w:r>
      <w:r>
        <w:rPr>
          <w:rFonts w:ascii="Cambria" w:hAnsi="Cambria" w:cs="Cambria"/>
          <w:color w:val="000000"/>
          <w:sz w:val="24"/>
          <w:szCs w:val="24"/>
          <w:highlight w:val="white"/>
        </w:rPr>
        <w:t>Cassandra</w:t>
      </w:r>
      <w:r>
        <w:rPr>
          <w:rFonts w:ascii="Cambria" w:eastAsia="Book Antiqua" w:hAnsi="Cambria" w:cs="Book Antiqua"/>
          <w:sz w:val="24"/>
          <w:szCs w:val="24"/>
          <w:highlight w:val="white"/>
          <w:lang w:bidi="en-US"/>
        </w:rPr>
        <w:t xml:space="preserve"> integrated Hive table for maintaining the customer score. </w:t>
      </w:r>
    </w:p>
    <w:p w:rsidR="00B527C9" w14:paraId="07953A06" w14:textId="77777777">
      <w:pPr>
        <w:pStyle w:val="ListParagraph"/>
        <w:numPr>
          <w:ilvl w:val="0"/>
          <w:numId w:val="5"/>
        </w:numPr>
        <w:suppressAutoHyphens/>
        <w:ind w:left="360"/>
        <w:rPr>
          <w:rFonts w:ascii="Cambria" w:eastAsia="Book Antiqua" w:hAnsi="Cambria" w:cs="Book Antiqua"/>
          <w:sz w:val="24"/>
          <w:szCs w:val="24"/>
          <w:highlight w:val="white"/>
          <w:lang w:bidi="en-US"/>
        </w:rPr>
      </w:pPr>
      <w:r>
        <w:rPr>
          <w:rFonts w:ascii="Cambria" w:eastAsia="Book Antiqua" w:hAnsi="Cambria" w:cs="Book Antiqua"/>
          <w:sz w:val="24"/>
          <w:szCs w:val="24"/>
          <w:highlight w:val="white"/>
          <w:lang w:bidi="en-US"/>
        </w:rPr>
        <w:t>Handing of large datasets using Partitions, Effective &amp; efficient Joins, Transformations and Actions during ingestion process.</w:t>
      </w:r>
    </w:p>
    <w:p w:rsidR="00B527C9" w14:paraId="02DFBF71" w14:textId="77777777">
      <w:pPr>
        <w:pStyle w:val="ListParagraph"/>
        <w:numPr>
          <w:ilvl w:val="0"/>
          <w:numId w:val="5"/>
        </w:numPr>
        <w:suppressAutoHyphens/>
        <w:ind w:left="360"/>
        <w:rPr>
          <w:rFonts w:ascii="Cambria" w:eastAsia="Book Antiqua" w:hAnsi="Cambria" w:cs="Book Antiqua"/>
          <w:sz w:val="24"/>
          <w:szCs w:val="24"/>
          <w:highlight w:val="white"/>
          <w:lang w:bidi="en-US"/>
        </w:rPr>
      </w:pPr>
      <w:r>
        <w:rPr>
          <w:rFonts w:ascii="Cambria" w:hAnsi="Cambria"/>
          <w:sz w:val="24"/>
          <w:szCs w:val="24"/>
          <w:shd w:val="clear" w:color="auto" w:fill="FFFFFF"/>
        </w:rPr>
        <w:t>Imported data using Spark to load data from </w:t>
      </w:r>
      <w:r>
        <w:rPr>
          <w:rStyle w:val="Strong"/>
          <w:rFonts w:ascii="Cambria" w:hAnsi="Cambria"/>
          <w:color w:val="000000"/>
          <w:sz w:val="24"/>
          <w:szCs w:val="24"/>
          <w:shd w:val="clear" w:color="auto" w:fill="FFFFFF"/>
        </w:rPr>
        <w:t>MySQL </w:t>
      </w:r>
      <w:r>
        <w:rPr>
          <w:rFonts w:ascii="Cambria" w:hAnsi="Cambria"/>
          <w:sz w:val="24"/>
          <w:szCs w:val="24"/>
          <w:shd w:val="clear" w:color="auto" w:fill="FFFFFF"/>
        </w:rPr>
        <w:t>to HDFS on regular basis.</w:t>
      </w:r>
    </w:p>
    <w:p w:rsidR="00B527C9" w14:paraId="5CBFFB8F" w14:textId="77777777">
      <w:pPr>
        <w:pStyle w:val="ListParagraph"/>
        <w:numPr>
          <w:ilvl w:val="0"/>
          <w:numId w:val="5"/>
        </w:numPr>
        <w:suppressAutoHyphens/>
        <w:ind w:left="360"/>
        <w:rPr>
          <w:rFonts w:ascii="Cambria" w:eastAsia="Book Antiqua" w:hAnsi="Cambria" w:cs="Book Antiqua"/>
          <w:sz w:val="24"/>
          <w:szCs w:val="24"/>
          <w:highlight w:val="white"/>
          <w:lang w:bidi="en-US"/>
        </w:rPr>
      </w:pPr>
      <w:r>
        <w:rPr>
          <w:rFonts w:ascii="Cambria" w:hAnsi="Cambria"/>
          <w:sz w:val="24"/>
          <w:szCs w:val="24"/>
          <w:shd w:val="clear" w:color="auto" w:fill="FFFFFF"/>
        </w:rPr>
        <w:t>Processed HDFS data and created external tables using Hive and developed scripts to ingest and repair tables that can be reused across the project.</w:t>
      </w:r>
    </w:p>
    <w:p w:rsidR="00B527C9" w14:paraId="4C228EEB" w14:textId="77777777">
      <w:pPr>
        <w:pStyle w:val="ListParagraph"/>
        <w:rPr>
          <w:rFonts w:ascii="Cambria" w:hAnsi="Cambria" w:cs="Calibri"/>
          <w:color w:val="000000"/>
          <w:sz w:val="24"/>
          <w:szCs w:val="24"/>
        </w:rPr>
      </w:pPr>
    </w:p>
    <w:p w:rsidR="00B527C9" w14:paraId="64D1A26A" w14:textId="77777777">
      <w:pPr>
        <w:rPr>
          <w:rFonts w:ascii="Cambria" w:hAnsi="Cambria" w:cs="Calibri"/>
          <w:color w:val="000000"/>
          <w:sz w:val="24"/>
          <w:szCs w:val="24"/>
        </w:rPr>
      </w:pPr>
    </w:p>
    <w:p w:rsidR="00B527C9" w14:paraId="59509C91" w14:textId="77777777">
      <w:pPr>
        <w:pStyle w:val="ListParagraph"/>
        <w:pBdr>
          <w:bottom w:val="single" w:sz="4" w:space="1" w:color="00000A"/>
        </w:pBdr>
        <w:shd w:val="clear" w:color="auto" w:fill="BFBFBF"/>
        <w:ind w:left="0" w:right="-216"/>
        <w:rPr>
          <w:rFonts w:cs="Times New Roman"/>
          <w:b/>
        </w:rPr>
      </w:pPr>
      <w:r>
        <w:rPr>
          <w:rFonts w:ascii="Cambria" w:hAnsi="Cambria" w:cs="Cambria"/>
          <w:b/>
          <w:color w:val="000000"/>
          <w:lang w:val="pt-BR"/>
        </w:rPr>
        <w:t>DECLARATION:</w:t>
      </w:r>
    </w:p>
    <w:p w:rsidR="00B527C9" w14:paraId="04933B46" w14:textId="77777777">
      <w:pPr>
        <w:pStyle w:val="ListParagraph"/>
        <w:suppressAutoHyphens/>
        <w:ind w:left="360"/>
        <w:rPr>
          <w:rFonts w:cs="Times New Roman"/>
        </w:rPr>
      </w:pPr>
    </w:p>
    <w:p w:rsidR="00B527C9" w14:paraId="1F55A2AE" w14:textId="77777777">
      <w:pPr>
        <w:pStyle w:val="BodyText"/>
        <w:tabs>
          <w:tab w:val="left" w:pos="6840"/>
        </w:tabs>
        <w:rPr>
          <w:rFonts w:ascii="Verdana" w:hAnsi="Verdana"/>
          <w:sz w:val="18"/>
          <w:szCs w:val="18"/>
        </w:rPr>
      </w:pPr>
    </w:p>
    <w:p w:rsidR="00B527C9" w14:paraId="334EB42B" w14:textId="77777777">
      <w:pPr>
        <w:pStyle w:val="BodyText"/>
        <w:numPr>
          <w:ilvl w:val="0"/>
          <w:numId w:val="2"/>
        </w:numPr>
        <w:tabs>
          <w:tab w:val="left" w:pos="6840"/>
        </w:tabs>
        <w:ind w:left="360"/>
        <w:rPr>
          <w:rFonts w:ascii="Cambria" w:hAnsi="Cambria"/>
        </w:rPr>
      </w:pPr>
      <w:r>
        <w:rPr>
          <w:rFonts w:ascii="Cambria" w:hAnsi="Cambria"/>
        </w:rPr>
        <w:t>I hereby declare that the information furnished above is true to the best of my knowledge and I will perform my optimum.</w:t>
      </w:r>
    </w:p>
    <w:p w:rsidR="00B527C9" w14:paraId="6D62AFFB" w14:textId="77777777">
      <w:pPr>
        <w:pStyle w:val="BodyTextIndent"/>
        <w:tabs>
          <w:tab w:val="left" w:pos="-1701"/>
          <w:tab w:val="left" w:pos="2694"/>
          <w:tab w:val="left" w:pos="2977"/>
          <w:tab w:val="left" w:pos="6840"/>
        </w:tabs>
        <w:spacing w:line="240" w:lineRule="auto"/>
        <w:ind w:left="0" w:firstLine="0"/>
        <w:rPr>
          <w:rFonts w:ascii="Verdana" w:hAnsi="Verdana"/>
          <w:sz w:val="18"/>
          <w:szCs w:val="18"/>
        </w:rPr>
      </w:pPr>
    </w:p>
    <w:p w:rsidR="00B527C9" w14:paraId="7E0632A1" w14:textId="77777777">
      <w:pPr>
        <w:pStyle w:val="BodyTextIndent"/>
        <w:tabs>
          <w:tab w:val="left" w:pos="-1701"/>
          <w:tab w:val="left" w:pos="2694"/>
          <w:tab w:val="left" w:pos="2977"/>
          <w:tab w:val="left" w:pos="6840"/>
        </w:tabs>
        <w:spacing w:line="240" w:lineRule="auto"/>
        <w:ind w:left="0" w:firstLine="0"/>
        <w:rPr>
          <w:rFonts w:ascii="Cambria" w:hAnsi="Cambria"/>
          <w:sz w:val="24"/>
          <w:szCs w:val="24"/>
        </w:rPr>
      </w:pPr>
    </w:p>
    <w:p w:rsidR="00B527C9" w14:paraId="4ED153D5" w14:textId="2A8024C2">
      <w:pPr>
        <w:pStyle w:val="BodyTextIndent"/>
        <w:tabs>
          <w:tab w:val="left" w:pos="-1701"/>
          <w:tab w:val="left" w:pos="2694"/>
          <w:tab w:val="left" w:pos="2977"/>
          <w:tab w:val="left" w:pos="6840"/>
        </w:tabs>
        <w:spacing w:line="240" w:lineRule="auto"/>
        <w:ind w:left="0" w:firstLine="0"/>
        <w:rPr>
          <w:rFonts w:ascii="Cambria" w:hAnsi="Cambria"/>
          <w:b/>
          <w:sz w:val="24"/>
          <w:szCs w:val="24"/>
        </w:rPr>
      </w:pPr>
      <w:r>
        <w:rPr>
          <w:rFonts w:ascii="Cambria" w:hAnsi="Cambria"/>
          <w:b/>
          <w:sz w:val="24"/>
          <w:szCs w:val="24"/>
        </w:rPr>
        <w:t>Date--------------                                                                                                                          (ANAND SHARMA)</w:t>
      </w:r>
    </w:p>
    <w:p w:rsidR="00B527C9" w14:paraId="4F89EA45" w14:textId="77777777">
      <w:pPr>
        <w:pStyle w:val="ListParagraph"/>
        <w:suppressAutoHyphens/>
        <w:spacing w:before="100"/>
        <w:ind w:left="360"/>
        <w:rPr>
          <w:rFonts w:ascii="Cambria" w:hAnsi="Cambria"/>
          <w:sz w:val="24"/>
          <w:szCs w:val="24"/>
        </w:rPr>
      </w:pPr>
    </w:p>
    <w:p w:rsidR="00B527C9" w14:paraId="78ED3560" w14:textId="77777777">
      <w:pPr>
        <w:pStyle w:val="ListParagraph"/>
        <w:suppressAutoHyphens/>
        <w:spacing w:before="100"/>
        <w:ind w:left="360"/>
        <w:rPr>
          <w:rFonts w:ascii="Cambria" w:hAnsi="Cambria"/>
          <w:sz w:val="24"/>
          <w:szCs w:val="24"/>
        </w:rPr>
      </w:pPr>
    </w:p>
    <w:p w:rsidR="00B527C9" w14:paraId="3F259BB0" w14:textId="77777777">
      <w:pPr>
        <w:pStyle w:val="ListParagraph"/>
        <w:suppressAutoHyphens/>
        <w:spacing w:before="100"/>
        <w:ind w:left="360"/>
        <w:rPr>
          <w:rFonts w:ascii="Cambria" w:hAnsi="Cambria"/>
          <w:sz w:val="24"/>
          <w:szCs w:val="24"/>
        </w:rPr>
      </w:pPr>
    </w:p>
    <w:p w:rsidR="00B527C9" w14:paraId="20D27380" w14:textId="77777777">
      <w:pPr>
        <w:pStyle w:val="ListParagraph"/>
        <w:suppressAutoHyphens/>
        <w:spacing w:before="100"/>
        <w:ind w:left="360"/>
        <w:rPr>
          <w:rFonts w:ascii="Cambria" w:hAnsi="Cambria"/>
          <w:sz w:val="24"/>
          <w:szCs w:val="24"/>
        </w:rPr>
      </w:pPr>
    </w:p>
    <w:p w:rsidR="00B527C9" w14:paraId="44A5B0B2" w14:textId="77777777">
      <w:pPr>
        <w:pStyle w:val="ListParagraph"/>
        <w:suppressAutoHyphens/>
        <w:spacing w:before="100"/>
        <w:ind w:left="360"/>
        <w:rPr>
          <w:rFonts w:ascii="Cambria" w:hAnsi="Cambria"/>
          <w:sz w:val="24"/>
          <w:szCs w:val="24"/>
        </w:rPr>
      </w:pPr>
    </w:p>
    <w:p w:rsidR="00B527C9" w14:paraId="2378632C" w14:textId="77777777">
      <w:pPr>
        <w:pStyle w:val="ListParagraph"/>
        <w:suppressAutoHyphens/>
        <w:spacing w:before="100"/>
        <w:ind w:left="360"/>
        <w:rPr>
          <w:rFonts w:ascii="Cambria" w:hAnsi="Cambria"/>
          <w:sz w:val="24"/>
          <w:szCs w:val="24"/>
          <w:highlight w:val="white"/>
        </w:rPr>
      </w:pPr>
    </w:p>
    <w:p w:rsidR="00B527C9" w14:paraId="5C8165E6" w14:textId="77777777">
      <w:pPr>
        <w:pStyle w:val="ListParagraph"/>
        <w:suppressAutoHyphens/>
        <w:spacing w:before="100"/>
        <w:ind w:left="36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pgSz w:w="12240" w:h="15840"/>
      <w:pgMar w:top="360" w:right="1080" w:bottom="900" w:left="900" w:header="0" w:footer="0" w:gutter="0"/>
      <w:cols w:space="720"/>
      <w:docGrid w:linePitch="360" w:charSpace="-2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786C350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0000002"/>
    <w:multiLevelType w:val="hybridMultilevel"/>
    <w:tmpl w:val="BDC4AFE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0000003"/>
    <w:multiLevelType w:val="multilevel"/>
    <w:tmpl w:val="FFFFFFFF"/>
    <w:lvl w:ilvl="0">
      <w:start w:val="1"/>
      <w:numFmt w:val="bullet"/>
      <w:lvlText w:val=""/>
      <w:lvlJc w:val="left"/>
      <w:pPr>
        <w:ind w:left="720" w:hanging="360"/>
      </w:pPr>
      <w:rPr>
        <w:rFonts w:ascii="Wingdings" w:hAnsi="Wingdings" w:cs="Wingdings" w:hint="default"/>
        <w:color w:val="000000"/>
        <w:sz w:val="24"/>
        <w:highlight w:val="white"/>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3">
    <w:nsid w:val="00000004"/>
    <w:multiLevelType w:val="multilevel"/>
    <w:tmpl w:val="FFFFFFFF"/>
    <w:lvl w:ilvl="0">
      <w:start w:val="1"/>
      <w:numFmt w:val="bullet"/>
      <w:lvlText w:val=""/>
      <w:lvlJc w:val="left"/>
      <w:pPr>
        <w:ind w:left="720" w:hanging="360"/>
      </w:pPr>
      <w:rPr>
        <w:rFonts w:ascii="Wingdings" w:hAnsi="Wingdings" w:cs="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4">
    <w:nsid w:val="00000005"/>
    <w:multiLevelType w:val="multilevel"/>
    <w:tmpl w:val="FFFFFFFF"/>
    <w:lvl w:ilvl="0">
      <w:start w:val="1"/>
      <w:numFmt w:val="bullet"/>
      <w:lvlText w:val=""/>
      <w:lvlJc w:val="left"/>
      <w:pPr>
        <w:ind w:left="720" w:hanging="360"/>
      </w:pPr>
      <w:rPr>
        <w:rFonts w:ascii="Wingdings" w:hAnsi="Wingdings" w:cs="Wingdings" w:hint="default"/>
        <w:b w:val="0"/>
        <w:sz w:val="24"/>
        <w:lang w:eastAsia="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nsid w:val="00000006"/>
    <w:multiLevelType w:val="multilevel"/>
    <w:tmpl w:val="FFFFFFFF"/>
    <w:lvl w:ilvl="0">
      <w:start w:val="1"/>
      <w:numFmt w:val="bullet"/>
      <w:lvlText w:val=""/>
      <w:lvlJc w:val="left"/>
      <w:pPr>
        <w:ind w:left="720" w:hanging="360"/>
      </w:pPr>
      <w:rPr>
        <w:rFonts w:ascii="Wingdings" w:hAnsi="Wingdings" w:cs="Wingdings" w:hint="default"/>
        <w:color w:val="333333"/>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00000007"/>
    <w:multiLevelType w:val="multilevel"/>
    <w:tmpl w:val="FFFFFFFF"/>
    <w:lvl w:ilvl="0">
      <w:start w:val="1"/>
      <w:numFmt w:val="bullet"/>
      <w:lvlText w:val=""/>
      <w:lvlJc w:val="left"/>
      <w:pPr>
        <w:ind w:left="720" w:hanging="360"/>
      </w:pPr>
      <w:rPr>
        <w:rFonts w:ascii="Wingdings" w:hAnsi="Wingdings" w:cs="Wingdings" w:hint="default"/>
        <w:color w:val="333333"/>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00000008"/>
    <w:multiLevelType w:val="multilevel"/>
    <w:tmpl w:val="FFFFFFFF"/>
    <w:lvl w:ilvl="0">
      <w:start w:val="1"/>
      <w:numFmt w:val="bullet"/>
      <w:lvlText w:val=""/>
      <w:lvlJc w:val="left"/>
      <w:pPr>
        <w:ind w:left="720" w:hanging="360"/>
      </w:pPr>
      <w:rPr>
        <w:rFonts w:ascii="Wingdings" w:hAnsi="Wingdings" w:cs="Wingdings" w:hint="default"/>
        <w:color w:val="333333"/>
        <w:sz w:val="24"/>
        <w:lang w:eastAsia="en-US"/>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00000009"/>
    <w:multiLevelType w:val="multilevel"/>
    <w:tmpl w:val="FFFFFFFF"/>
    <w:lvl w:ilvl="0">
      <w:start w:val="1"/>
      <w:numFmt w:val="none"/>
      <w:suff w:val="nothing"/>
      <w:lvlJc w:val="left"/>
      <w:pPr>
        <w:ind w:left="0" w:firstLine="0"/>
      </w:pPr>
    </w:lvl>
    <w:lvl w:ilvl="1">
      <w:start w:val="1"/>
      <w:numFmt w:val="none"/>
      <w:suff w:val="nothing"/>
      <w:lvlJc w:val="left"/>
      <w:pPr>
        <w:ind w:left="0" w:firstLine="0"/>
      </w:pPr>
    </w:lvl>
    <w:lvl w:ilvl="2">
      <w:start w:val="1"/>
      <w:numFmt w:val="none"/>
      <w:suff w:val="nothing"/>
      <w:lvlJc w:val="left"/>
      <w:pPr>
        <w:ind w:left="0" w:firstLine="0"/>
      </w:pPr>
    </w:lvl>
    <w:lvl w:ilvl="3">
      <w:start w:val="1"/>
      <w:numFmt w:val="none"/>
      <w:suff w:val="nothing"/>
      <w:lvlJc w:val="left"/>
      <w:pPr>
        <w:ind w:left="0" w:firstLine="0"/>
      </w:pPr>
    </w:lvl>
    <w:lvl w:ilvl="4">
      <w:start w:val="1"/>
      <w:numFmt w:val="none"/>
      <w:suff w:val="nothing"/>
      <w:lvlJc w:val="left"/>
      <w:pPr>
        <w:ind w:left="0" w:firstLine="0"/>
      </w:pPr>
    </w:lvl>
    <w:lvl w:ilvl="5">
      <w:start w:val="1"/>
      <w:numFmt w:val="none"/>
      <w:suff w:val="nothing"/>
      <w:lvlJc w:val="left"/>
      <w:pPr>
        <w:ind w:left="0" w:firstLine="0"/>
      </w:pPr>
    </w:lvl>
    <w:lvl w:ilvl="6">
      <w:start w:val="1"/>
      <w:numFmt w:val="none"/>
      <w:suff w:val="nothing"/>
      <w:lvlJc w:val="left"/>
      <w:pPr>
        <w:ind w:left="0" w:firstLine="0"/>
      </w:pPr>
    </w:lvl>
    <w:lvl w:ilvl="7">
      <w:start w:val="1"/>
      <w:numFmt w:val="none"/>
      <w:suff w:val="nothing"/>
      <w:lvlJc w:val="left"/>
      <w:pPr>
        <w:ind w:left="0" w:firstLine="0"/>
      </w:pPr>
    </w:lvl>
    <w:lvl w:ilvl="8">
      <w:start w:val="1"/>
      <w:numFmt w:val="none"/>
      <w:suff w:val="nothing"/>
      <w:lvlJc w:val="left"/>
      <w:pPr>
        <w:ind w:left="0" w:firstLine="0"/>
      </w:pPr>
    </w:lvl>
  </w:abstractNum>
  <w:abstractNum w:abstractNumId="9">
    <w:nsid w:val="0000000A"/>
    <w:multiLevelType w:val="multilevel"/>
    <w:tmpl w:val="FFFFFFFF"/>
    <w:lvl w:ilvl="0">
      <w:start w:val="1"/>
      <w:numFmt w:val="bullet"/>
      <w:lvlText w:val=""/>
      <w:lvlJc w:val="left"/>
      <w:pPr>
        <w:ind w:left="720" w:hanging="360"/>
      </w:pPr>
      <w:rPr>
        <w:rFonts w:ascii="Wingdings" w:hAnsi="Wingdings" w:cs="Wingdings"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1800"/>
        </w:tabs>
        <w:ind w:left="1800" w:hanging="360"/>
      </w:pPr>
    </w:lvl>
    <w:lvl w:ilvl="4">
      <w:start w:val="1"/>
      <w:numFmt w:val="decimal"/>
      <w:lvlText w:val="%5."/>
      <w:lvlJc w:val="left"/>
      <w:pPr>
        <w:tabs>
          <w:tab w:val="left" w:pos="2160"/>
        </w:tabs>
        <w:ind w:left="2160" w:hanging="360"/>
      </w:pPr>
    </w:lvl>
    <w:lvl w:ilvl="5">
      <w:start w:val="1"/>
      <w:numFmt w:val="decimal"/>
      <w:lvlText w:val="%6."/>
      <w:lvlJc w:val="left"/>
      <w:pPr>
        <w:tabs>
          <w:tab w:val="left" w:pos="2520"/>
        </w:tabs>
        <w:ind w:left="2520" w:hanging="360"/>
      </w:pPr>
    </w:lvl>
    <w:lvl w:ilvl="6">
      <w:start w:val="1"/>
      <w:numFmt w:val="decimal"/>
      <w:lvlText w:val="%7."/>
      <w:lvlJc w:val="left"/>
      <w:pPr>
        <w:tabs>
          <w:tab w:val="left" w:pos="2880"/>
        </w:tabs>
        <w:ind w:left="2880" w:hanging="360"/>
      </w:pPr>
    </w:lvl>
    <w:lvl w:ilvl="7">
      <w:start w:val="1"/>
      <w:numFmt w:val="decimal"/>
      <w:lvlText w:val="%8."/>
      <w:lvlJc w:val="left"/>
      <w:pPr>
        <w:tabs>
          <w:tab w:val="left" w:pos="3240"/>
        </w:tabs>
        <w:ind w:left="3240" w:hanging="360"/>
      </w:pPr>
    </w:lvl>
    <w:lvl w:ilvl="8">
      <w:start w:val="1"/>
      <w:numFmt w:val="decimal"/>
      <w:lvlText w:val="%9."/>
      <w:lvlJc w:val="left"/>
      <w:pPr>
        <w:tabs>
          <w:tab w:val="left" w:pos="3600"/>
        </w:tabs>
        <w:ind w:left="3600" w:hanging="360"/>
      </w:pPr>
    </w:lvl>
  </w:abstractNum>
  <w:abstractNum w:abstractNumId="10">
    <w:nsid w:val="0000000B"/>
    <w:multiLevelType w:val="hybridMultilevel"/>
    <w:tmpl w:val="296F0BD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000000C"/>
    <w:multiLevelType w:val="hybridMultilevel"/>
    <w:tmpl w:val="000000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0000000D"/>
    <w:multiLevelType w:val="hybridMultilevel"/>
    <w:tmpl w:val="000000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0000000E"/>
    <w:multiLevelType w:val="hybridMultilevel"/>
    <w:tmpl w:val="000000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0000000F"/>
    <w:multiLevelType w:val="hybridMultilevel"/>
    <w:tmpl w:val="000000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00000010"/>
    <w:multiLevelType w:val="hybridMultilevel"/>
    <w:tmpl w:val="000000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635E530A"/>
    <w:multiLevelType w:val="hybridMultilevel"/>
    <w:tmpl w:val="0BECBC58"/>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2"/>
  </w:num>
  <w:num w:numId="4">
    <w:abstractNumId w:val="7"/>
  </w:num>
  <w:num w:numId="5">
    <w:abstractNumId w:val="4"/>
  </w:num>
  <w:num w:numId="6">
    <w:abstractNumId w:val="3"/>
  </w:num>
  <w:num w:numId="7">
    <w:abstractNumId w:val="9"/>
  </w:num>
  <w:num w:numId="8">
    <w:abstractNumId w:val="8"/>
  </w:num>
  <w:num w:numId="9">
    <w:abstractNumId w:val="0"/>
  </w:num>
  <w:num w:numId="10">
    <w:abstractNumId w:val="16"/>
  </w:num>
  <w:num w:numId="11">
    <w:abstractNumId w:val="1"/>
  </w:num>
  <w:num w:numId="12">
    <w:abstractNumId w:val="10"/>
  </w:num>
  <w:num w:numId="13">
    <w:abstractNumId w:val="11"/>
  </w:num>
  <w:num w:numId="14">
    <w:abstractNumId w:val="12"/>
  </w:num>
  <w:num w:numId="15">
    <w:abstractNumId w:val="13"/>
  </w:num>
  <w:num w:numId="16">
    <w:abstractNumId w:val="1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4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7C9"/>
    <w:rsid w:val="0006394C"/>
    <w:rsid w:val="00125ED9"/>
    <w:rsid w:val="002A3B25"/>
    <w:rsid w:val="004D3A0F"/>
    <w:rsid w:val="005E69CF"/>
    <w:rsid w:val="00670646"/>
    <w:rsid w:val="00685E35"/>
    <w:rsid w:val="007D2423"/>
    <w:rsid w:val="009F74B4"/>
    <w:rsid w:val="00AD3F69"/>
    <w:rsid w:val="00B527C9"/>
    <w:rsid w:val="00BC21CE"/>
    <w:rsid w:val="00CA6F90"/>
    <w:rsid w:val="00E63010"/>
    <w:rsid w:val="00EC0BEF"/>
    <w:rsid w:val="00F94424"/>
    <w:rsid w:val="00FD2AE8"/>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84C8F216-D3B6-41E7-8D8D-C4B7C06F9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A"/>
      <w:sz w:val="22"/>
    </w:rPr>
  </w:style>
  <w:style w:type="paragraph" w:styleId="Heading1">
    <w:name w:val="heading 1"/>
    <w:basedOn w:val="Normal"/>
    <w:next w:val="Normal"/>
    <w:link w:val="Heading1Char"/>
    <w:uiPriority w:val="9"/>
    <w:qFormat/>
    <w:pPr>
      <w:keepNext/>
      <w:keepLines/>
      <w:spacing w:before="480"/>
      <w:outlineLvl w:val="0"/>
    </w:pPr>
    <w:rPr>
      <w:rFonts w:ascii="Calibri Light" w:eastAsia="SimSun" w:hAnsi="Calibri Light"/>
      <w:b/>
      <w:bCs/>
      <w:color w:val="2E74B5"/>
      <w:sz w:val="28"/>
      <w:szCs w:val="28"/>
    </w:rPr>
  </w:style>
  <w:style w:type="paragraph" w:styleId="Heading4">
    <w:name w:val="heading 4"/>
    <w:basedOn w:val="Normal"/>
    <w:next w:val="Normal"/>
    <w:link w:val="Heading4Char"/>
    <w:uiPriority w:val="9"/>
    <w:semiHidden/>
    <w:unhideWhenUsed/>
    <w:qFormat/>
    <w:pPr>
      <w:keepNext/>
      <w:tabs>
        <w:tab w:val="left" w:pos="864"/>
        <w:tab w:val="left" w:pos="1440"/>
        <w:tab w:val="left" w:pos="2160"/>
        <w:tab w:val="left" w:pos="2880"/>
        <w:tab w:val="left" w:pos="4320"/>
        <w:tab w:val="left" w:pos="5040"/>
      </w:tabs>
      <w:suppressAutoHyphens/>
      <w:ind w:left="864" w:hanging="864"/>
      <w:outlineLvl w:val="3"/>
    </w:pPr>
    <w:rPr>
      <w:rFonts w:ascii="Times New Roman" w:eastAsia="Times New Roman" w:hAnsi="Times New Roman" w:cs="Times New Roman"/>
      <w:bCs/>
      <w:sz w:val="2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yperlink1">
    <w:name w:val="Hyperlink1"/>
    <w:basedOn w:val="DefaultParagraphFont"/>
    <w:uiPriority w:val="99"/>
    <w:rPr>
      <w:color w:val="0563C1"/>
      <w:u w:val="single"/>
    </w:rPr>
  </w:style>
  <w:style w:type="character" w:customStyle="1" w:styleId="Heading4Char">
    <w:name w:val="Heading 4 Char"/>
    <w:basedOn w:val="DefaultParagraphFont"/>
    <w:link w:val="Heading4"/>
    <w:qFormat/>
    <w:rPr>
      <w:rFonts w:ascii="Times New Roman" w:eastAsia="Times New Roman" w:hAnsi="Times New Roman" w:cs="Times New Roman"/>
      <w:bCs/>
      <w:sz w:val="28"/>
      <w:szCs w:val="24"/>
      <w:lang w:eastAsia="ar-SA"/>
    </w:rPr>
  </w:style>
  <w:style w:type="character" w:styleId="IntenseReference">
    <w:name w:val="Intense Reference"/>
    <w:basedOn w:val="DefaultParagraphFont"/>
    <w:uiPriority w:val="32"/>
    <w:qFormat/>
    <w:rPr>
      <w:b/>
      <w:bCs/>
      <w:smallCaps/>
      <w:color w:val="ED7D31"/>
      <w:spacing w:val="5"/>
      <w:u w:val="single"/>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qFormat/>
    <w:rPr>
      <w:rFonts w:ascii="Calibri Light" w:eastAsia="SimSun" w:hAnsi="Calibri Light" w:cs="SimSun"/>
      <w:b/>
      <w:bCs/>
      <w:color w:val="2E74B5"/>
      <w:sz w:val="28"/>
      <w:szCs w:val="28"/>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en-US" w:eastAsia="ar-SA"/>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0"/>
      <w:szCs w:val="20"/>
      <w:lang w:eastAsia="ar-SA"/>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link w:val="BodyTextChar"/>
    <w:pPr>
      <w:suppressAutoHyphens/>
      <w:ind w:right="-239"/>
    </w:pPr>
    <w:rPr>
      <w:rFonts w:ascii="Times New Roman" w:eastAsia="Times New Roman" w:hAnsi="Times New Roman" w:cs="Times New Roman"/>
      <w:sz w:val="24"/>
      <w:szCs w:val="24"/>
      <w:lang w:eastAsia="ar-SA"/>
    </w:rPr>
  </w:style>
  <w:style w:type="paragraph" w:styleId="List">
    <w:name w:val="List"/>
    <w:basedOn w:val="Normal"/>
    <w:pPr>
      <w:widowControl w:val="0"/>
      <w:suppressAutoHyphens/>
      <w:ind w:left="360" w:hanging="360"/>
    </w:pPr>
    <w:rPr>
      <w:rFonts w:ascii="Verdana" w:eastAsia="Times New Roman" w:hAnsi="Verdana" w:cs="Calibri"/>
      <w:sz w:val="24"/>
      <w:szCs w:val="24"/>
      <w:lang w:eastAsia="zh-CN"/>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qFormat/>
    <w:pPr>
      <w:ind w:left="720"/>
      <w:contextualSpacing/>
    </w:pPr>
  </w:style>
  <w:style w:type="paragraph" w:styleId="NormalWeb">
    <w:name w:val="Normal (Web)"/>
    <w:basedOn w:val="Normal"/>
    <w:uiPriority w:val="99"/>
    <w:qFormat/>
    <w:pPr>
      <w:spacing w:beforeAutospacing="1" w:afterAutospacing="1"/>
    </w:pPr>
    <w:rPr>
      <w:rFonts w:ascii="Times New Roman" w:eastAsia="Times New Roman" w:hAnsi="Times New Roman" w:cs="Times New Roman"/>
      <w:sz w:val="24"/>
      <w:szCs w:val="24"/>
    </w:rPr>
  </w:style>
  <w:style w:type="paragraph" w:styleId="BodyTextIndent">
    <w:name w:val="Body Text Indent"/>
    <w:basedOn w:val="Normal"/>
    <w:link w:val="BodyTextIndentChar"/>
    <w:pPr>
      <w:tabs>
        <w:tab w:val="left" w:pos="-810"/>
        <w:tab w:val="left" w:pos="-360"/>
        <w:tab w:val="left" w:pos="360"/>
        <w:tab w:val="left" w:pos="3600"/>
        <w:tab w:val="left" w:pos="3960"/>
      </w:tabs>
      <w:suppressAutoHyphens/>
      <w:spacing w:line="288" w:lineRule="auto"/>
      <w:ind w:left="3600" w:hanging="3600"/>
    </w:pPr>
    <w:rPr>
      <w:rFonts w:ascii="Times New Roman" w:eastAsia="Times New Roman" w:hAnsi="Times New Roman" w:cs="Times New Roman"/>
      <w:sz w:val="20"/>
      <w:szCs w:val="20"/>
      <w:lang w:eastAsia="ar-SA"/>
    </w:rPr>
  </w:style>
  <w:style w:type="table" w:customStyle="1" w:styleId="a">
    <w:name w:val="a"/>
    <w:basedOn w:val="TableNormal"/>
    <w:rPr>
      <w:szCs w:val="24"/>
    </w:rPr>
    <w:tblPr>
      <w:tblStyleRowBandSize w:val="1"/>
      <w:tblStyleColBandSize w:val="1"/>
      <w:tblCellMar>
        <w:left w:w="8"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s://www.curemd.com/" TargetMode="External" /><Relationship Id="rId5" Type="http://schemas.openxmlformats.org/officeDocument/2006/relationships/hyperlink" Target="https://eyecareleaders.com/io-practiceware/" TargetMode="External" /><Relationship Id="rId6" Type="http://schemas.openxmlformats.org/officeDocument/2006/relationships/image" Target="https://rdxfootmark.naukri.com/v2/track/openCv?trackingInfo=8c714acdde68aff9bba935f15cf4721f134f530e18705c4458440321091b5b58110c150b1643585b0a4356014b4450530401195c1333471b1b1114445f5a0b5048011503504e1c180c571833471b1b061645595a0d535601514841481f0f2b561358191b195115495d0c00584e4209430247460c590858184508105042445b0c0f054e4108120211474a411b1213471b1b1117425c5408504a160010115c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1949</Words>
  <Characters>11111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Braj Gaur</cp:lastModifiedBy>
  <cp:revision>27</cp:revision>
  <dcterms:created xsi:type="dcterms:W3CDTF">2023-06-19T03:59:00Z</dcterms:created>
  <dcterms:modified xsi:type="dcterms:W3CDTF">2023-06-19T04:08:00Z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Grizli777</vt:lpwstr>
  </property>
  <property fmtid="{D5CDD505-2E9C-101B-9397-08002B2CF9AE}" pid="4" name="DocSecurity">
    <vt:i4>0</vt:i4>
  </property>
  <property fmtid="{D5CDD505-2E9C-101B-9397-08002B2CF9AE}" pid="5" name="HyperlinksChanged">
    <vt:bool>false</vt:bool>
  </property>
  <property fmtid="{D5CDD505-2E9C-101B-9397-08002B2CF9AE}" pid="6" name="ICV">
    <vt:lpwstr>c8b7ccecd4a34ef2849bcc23f6e6a609</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